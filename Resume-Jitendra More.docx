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tbl>
      <w:tblPr>
        <w:tblStyle w:val="documentskn-slm1nameSec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00"/>
        <w:gridCol w:w="7395"/>
        <w:gridCol w:w="3245"/>
        <w:gridCol w:w="800"/>
      </w:tblGrid>
      <w:tr w:rsidR="00335602" w14:paraId="5F2D54DC" w14:textId="77777777">
        <w:trPr>
          <w:tblCellSpacing w:w="0" w:type="dxa"/>
        </w:trPr>
        <w:tc>
          <w:tcPr>
            <w:tcW w:w="800" w:type="dxa"/>
            <w:shd w:val="clear" w:color="auto" w:fill="CCE1ED"/>
            <w:tcMar>
              <w:top w:w="800" w:type="dxa"/>
              <w:left w:w="0" w:type="dxa"/>
              <w:bottom w:w="360" w:type="dxa"/>
              <w:right w:w="0" w:type="dxa"/>
            </w:tcMar>
            <w:hideMark/>
          </w:tcPr>
          <w:p w14:paraId="77AB71FB" w14:textId="77777777" w:rsidR="00335602" w:rsidRDefault="00335602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  <w:tc>
          <w:tcPr>
            <w:tcW w:w="7395" w:type="dxa"/>
            <w:shd w:val="clear" w:color="auto" w:fill="CCE1ED"/>
            <w:tcMar>
              <w:top w:w="800" w:type="dxa"/>
              <w:left w:w="0" w:type="dxa"/>
              <w:bottom w:w="360" w:type="dxa"/>
              <w:right w:w="0" w:type="dxa"/>
            </w:tcMar>
            <w:hideMark/>
          </w:tcPr>
          <w:p w14:paraId="07409D94" w14:textId="77777777" w:rsidR="00335602" w:rsidRDefault="00000000">
            <w:pPr>
              <w:pStyle w:val="documentskn-slm1namediv"/>
              <w:spacing w:line="460" w:lineRule="atLeast"/>
              <w:ind w:right="1391"/>
              <w:rPr>
                <w:rStyle w:val="documentskn-slm1nameSecparagraphname"/>
                <w:rFonts w:ascii="Montserrat" w:eastAsia="Montserrat" w:hAnsi="Montserrat" w:cs="Montserrat"/>
                <w:b/>
                <w:bCs/>
                <w:caps/>
                <w:color w:val="000000"/>
                <w:spacing w:val="18"/>
                <w:sz w:val="40"/>
                <w:szCs w:val="40"/>
                <w:shd w:val="clear" w:color="auto" w:fill="auto"/>
              </w:rPr>
            </w:pPr>
            <w:r>
              <w:rPr>
                <w:rStyle w:val="span"/>
                <w:rFonts w:ascii="Montserrat" w:eastAsia="Montserrat" w:hAnsi="Montserrat" w:cs="Montserrat"/>
                <w:b/>
                <w:bCs/>
                <w:caps/>
                <w:color w:val="000000"/>
                <w:spacing w:val="18"/>
                <w:sz w:val="40"/>
                <w:szCs w:val="40"/>
              </w:rPr>
              <w:t>Jitendra Ramdas More</w:t>
            </w:r>
          </w:p>
        </w:tc>
        <w:tc>
          <w:tcPr>
            <w:tcW w:w="3245" w:type="dxa"/>
            <w:shd w:val="clear" w:color="auto" w:fill="CCE1ED"/>
            <w:tcMar>
              <w:top w:w="800" w:type="dxa"/>
              <w:left w:w="0" w:type="dxa"/>
              <w:bottom w:w="360" w:type="dxa"/>
              <w:right w:w="0" w:type="dxa"/>
            </w:tcMar>
            <w:hideMark/>
          </w:tcPr>
          <w:p w14:paraId="54E9DFC0" w14:textId="77777777" w:rsidR="00335602" w:rsidRDefault="00335602">
            <w:pPr>
              <w:pStyle w:val="documentskn-slm1namediv"/>
              <w:spacing w:line="460" w:lineRule="atLeast"/>
              <w:ind w:right="1391"/>
              <w:rPr>
                <w:rStyle w:val="span"/>
                <w:rFonts w:ascii="Montserrat" w:eastAsia="Montserrat" w:hAnsi="Montserrat" w:cs="Montserrat"/>
                <w:b/>
                <w:bCs/>
                <w:caps/>
                <w:color w:val="000000"/>
                <w:spacing w:val="18"/>
                <w:sz w:val="40"/>
                <w:szCs w:val="40"/>
              </w:rPr>
            </w:pPr>
          </w:p>
        </w:tc>
        <w:tc>
          <w:tcPr>
            <w:tcW w:w="800" w:type="dxa"/>
            <w:shd w:val="clear" w:color="auto" w:fill="CCE1ED"/>
            <w:tcMar>
              <w:top w:w="800" w:type="dxa"/>
              <w:left w:w="0" w:type="dxa"/>
              <w:bottom w:w="360" w:type="dxa"/>
              <w:right w:w="0" w:type="dxa"/>
            </w:tcMar>
            <w:hideMark/>
          </w:tcPr>
          <w:p w14:paraId="2B39B04D" w14:textId="77777777" w:rsidR="00335602" w:rsidRDefault="00335602">
            <w:pPr>
              <w:pStyle w:val="documentskn-slm1nameSecparagraphhmrgcellParagraph"/>
              <w:pBdr>
                <w:top w:val="none" w:sz="0" w:space="0" w:color="auto"/>
              </w:pBdr>
              <w:textAlignment w:val="top"/>
              <w:rPr>
                <w:rStyle w:val="documentskn-slm1nameSecparagraphhmrgcell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  <w:tr w:rsidR="00335602" w14:paraId="20B527B0" w14:textId="77777777">
        <w:tblPrEx>
          <w:shd w:val="clear" w:color="FFFFFF" w:fill="404040"/>
        </w:tblPrEx>
        <w:trPr>
          <w:tblCellSpacing w:w="0" w:type="dxa"/>
        </w:trPr>
        <w:tc>
          <w:tcPr>
            <w:tcW w:w="800" w:type="dxa"/>
            <w:shd w:val="clear" w:color="FFFFFF" w:fill="404040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91D626C" w14:textId="77777777" w:rsidR="00335602" w:rsidRDefault="00335602">
            <w:pPr>
              <w:pStyle w:val="documentskn-slm1CNTCSectionhmrgcellParagraph"/>
              <w:pBdr>
                <w:top w:val="none" w:sz="0" w:space="0" w:color="auto"/>
              </w:pBdr>
              <w:shd w:val="clear" w:color="auto" w:fill="auto"/>
              <w:spacing w:line="20" w:lineRule="exact"/>
              <w:rPr>
                <w:rStyle w:val="documentskn-slm1CNTCSectionhmrgcell"/>
                <w:rFonts w:ascii="Open Sans" w:eastAsia="Open Sans" w:hAnsi="Open Sans" w:cs="Open Sans"/>
                <w:color w:val="000000"/>
                <w:sz w:val="20"/>
                <w:szCs w:val="20"/>
                <w:shd w:val="clear" w:color="auto" w:fill="auto"/>
              </w:rPr>
            </w:pPr>
          </w:p>
        </w:tc>
        <w:tc>
          <w:tcPr>
            <w:tcW w:w="10640" w:type="dxa"/>
            <w:gridSpan w:val="2"/>
            <w:shd w:val="clear" w:color="FFFFFF" w:fill="404040"/>
            <w:tcMar>
              <w:top w:w="200" w:type="dxa"/>
              <w:left w:w="0" w:type="dxa"/>
              <w:bottom w:w="0" w:type="dxa"/>
              <w:right w:w="0" w:type="dxa"/>
            </w:tcMar>
            <w:vAlign w:val="bottom"/>
            <w:hideMark/>
          </w:tcPr>
          <w:tbl>
            <w:tblPr>
              <w:tblW w:w="10771" w:type="dxa"/>
              <w:tblLayout w:type="fixed"/>
              <w:tblLook w:val="04A0" w:firstRow="1" w:lastRow="0" w:firstColumn="1" w:lastColumn="0" w:noHBand="0" w:noVBand="1"/>
            </w:tblPr>
            <w:tblGrid>
              <w:gridCol w:w="3591"/>
              <w:gridCol w:w="3590"/>
              <w:gridCol w:w="3590"/>
            </w:tblGrid>
            <w:tr w:rsidR="00335602" w14:paraId="00D6F543" w14:textId="77777777">
              <w:tc>
                <w:tcPr>
                  <w:tcW w:w="3590" w:type="dxa"/>
                  <w:tcMar>
                    <w:top w:w="100" w:type="dxa"/>
                    <w:left w:w="380" w:type="dxa"/>
                    <w:right w:w="300" w:type="dxa"/>
                  </w:tcMar>
                  <w:vAlign w:val="center"/>
                </w:tcPr>
                <w:p w14:paraId="2755B5A8" w14:textId="77777777" w:rsidR="00335602" w:rsidRDefault="00000000">
                  <w:pPr>
                    <w:pStyle w:val="div"/>
                    <w:tabs>
                      <w:tab w:val="left" w:pos="0"/>
                    </w:tabs>
                    <w:spacing w:line="260" w:lineRule="exact"/>
                    <w:rPr>
                      <w:rStyle w:val="documentskn-slm1paragraph"/>
                      <w:rFonts w:ascii="Open Sans" w:eastAsia="Open Sans" w:hAnsi="Open Sans" w:cs="Open Sans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documentskn-slm1paragraph"/>
                      <w:rFonts w:ascii="Open Sans" w:eastAsia="Open Sans" w:hAnsi="Open Sans" w:cs="Open Sans"/>
                      <w:noProof/>
                      <w:color w:val="000000"/>
                      <w:sz w:val="20"/>
                      <w:szCs w:val="20"/>
                    </w:rPr>
                    <w:drawing>
                      <wp:anchor distT="0" distB="0" distL="114300" distR="114300" simplePos="0" relativeHeight="251658240" behindDoc="0" locked="0" layoutInCell="1" allowOverlap="1" wp14:anchorId="00E158E8" wp14:editId="601C7693">
                        <wp:simplePos x="0" y="0"/>
                        <wp:positionH relativeFrom="column">
                          <wp:posOffset>-241300</wp:posOffset>
                        </wp:positionH>
                        <wp:positionV relativeFrom="paragraph">
                          <wp:posOffset>6350</wp:posOffset>
                        </wp:positionV>
                        <wp:extent cx="177800" cy="177800"/>
                        <wp:effectExtent l="0" t="0" r="0" b="0"/>
                        <wp:wrapNone/>
                        <wp:docPr id="100002" name="Picture 10000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2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800" cy="177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jitendra_ads@yahoo.com</w:t>
                  </w:r>
                </w:p>
              </w:tc>
              <w:tc>
                <w:tcPr>
                  <w:tcW w:w="3590" w:type="dxa"/>
                  <w:tcMar>
                    <w:top w:w="100" w:type="dxa"/>
                    <w:left w:w="380" w:type="dxa"/>
                    <w:right w:w="300" w:type="dxa"/>
                  </w:tcMar>
                  <w:vAlign w:val="center"/>
                </w:tcPr>
                <w:p w14:paraId="1E26C181" w14:textId="77777777" w:rsidR="00335602" w:rsidRDefault="00000000">
                  <w:pPr>
                    <w:pStyle w:val="div"/>
                    <w:tabs>
                      <w:tab w:val="left" w:pos="0"/>
                    </w:tabs>
                    <w:spacing w:line="260" w:lineRule="exact"/>
                    <w:rPr>
                      <w:rStyle w:val="documentskn-slm1paragraph"/>
                      <w:rFonts w:ascii="Open Sans" w:eastAsia="Open Sans" w:hAnsi="Open Sans" w:cs="Open Sans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documentskn-slm1paragraph"/>
                      <w:rFonts w:ascii="Open Sans" w:eastAsia="Open Sans" w:hAnsi="Open Sans" w:cs="Open Sans"/>
                      <w:noProof/>
                      <w:color w:val="000000"/>
                      <w:sz w:val="20"/>
                      <w:szCs w:val="20"/>
                    </w:rPr>
                    <w:drawing>
                      <wp:anchor distT="0" distB="0" distL="114300" distR="114300" simplePos="0" relativeHeight="251659264" behindDoc="0" locked="0" layoutInCell="1" allowOverlap="1" wp14:anchorId="3EFDCB62" wp14:editId="297035B6">
                        <wp:simplePos x="0" y="0"/>
                        <wp:positionH relativeFrom="column">
                          <wp:posOffset>-241300</wp:posOffset>
                        </wp:positionH>
                        <wp:positionV relativeFrom="paragraph">
                          <wp:posOffset>6350</wp:posOffset>
                        </wp:positionV>
                        <wp:extent cx="177800" cy="177800"/>
                        <wp:effectExtent l="0" t="0" r="0" b="0"/>
                        <wp:wrapNone/>
                        <wp:docPr id="100004" name="Picture 10000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4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800" cy="177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9833550438</w:t>
                  </w:r>
                </w:p>
              </w:tc>
              <w:tc>
                <w:tcPr>
                  <w:tcW w:w="3590" w:type="dxa"/>
                  <w:tcMar>
                    <w:top w:w="100" w:type="dxa"/>
                    <w:left w:w="380" w:type="dxa"/>
                    <w:right w:w="300" w:type="dxa"/>
                  </w:tcMar>
                  <w:vAlign w:val="center"/>
                </w:tcPr>
                <w:p w14:paraId="4FDA32AD" w14:textId="77777777" w:rsidR="00335602" w:rsidRDefault="00000000">
                  <w:pPr>
                    <w:pStyle w:val="div"/>
                    <w:tabs>
                      <w:tab w:val="left" w:pos="0"/>
                    </w:tabs>
                    <w:spacing w:line="260" w:lineRule="exact"/>
                    <w:rPr>
                      <w:rStyle w:val="documentskn-slm1paragraph"/>
                      <w:rFonts w:ascii="Open Sans" w:eastAsia="Open Sans" w:hAnsi="Open Sans" w:cs="Open Sans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documentskn-slm1paragraph"/>
                      <w:rFonts w:ascii="Open Sans" w:eastAsia="Open Sans" w:hAnsi="Open Sans" w:cs="Open Sans"/>
                      <w:noProof/>
                      <w:color w:val="000000"/>
                      <w:sz w:val="20"/>
                      <w:szCs w:val="20"/>
                    </w:rPr>
                    <w:drawing>
                      <wp:anchor distT="0" distB="0" distL="114300" distR="114300" simplePos="0" relativeHeight="251660288" behindDoc="0" locked="0" layoutInCell="1" allowOverlap="1" wp14:anchorId="50C9490E" wp14:editId="550471EE">
                        <wp:simplePos x="0" y="0"/>
                        <wp:positionH relativeFrom="column">
                          <wp:posOffset>-241300</wp:posOffset>
                        </wp:positionH>
                        <wp:positionV relativeFrom="paragraph">
                          <wp:posOffset>88900</wp:posOffset>
                        </wp:positionV>
                        <wp:extent cx="177800" cy="177800"/>
                        <wp:effectExtent l="0" t="0" r="0" b="0"/>
                        <wp:wrapNone/>
                        <wp:docPr id="100006" name="Picture 10000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6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800" cy="177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Open Sans" w:eastAsia="Open Sans" w:hAnsi="Open Sans" w:cs="Open Sans"/>
                      <w:color w:val="FFFFFF"/>
                      <w:sz w:val="20"/>
                      <w:szCs w:val="20"/>
                    </w:rPr>
                    <w:t>Gurugram, India 122017</w:t>
                  </w:r>
                </w:p>
              </w:tc>
            </w:tr>
            <w:tr w:rsidR="00335602" w14:paraId="4EB0BC1B" w14:textId="77777777">
              <w:tc>
                <w:tcPr>
                  <w:tcW w:w="3590" w:type="dxa"/>
                  <w:tcMar>
                    <w:top w:w="100" w:type="dxa"/>
                    <w:left w:w="380" w:type="dxa"/>
                    <w:right w:w="300" w:type="dxa"/>
                  </w:tcMar>
                  <w:vAlign w:val="center"/>
                </w:tcPr>
                <w:p w14:paraId="518BB9B8" w14:textId="77777777" w:rsidR="00335602" w:rsidRDefault="00000000">
                  <w:pPr>
                    <w:pStyle w:val="div"/>
                    <w:tabs>
                      <w:tab w:val="left" w:pos="0"/>
                    </w:tabs>
                    <w:spacing w:after="300" w:line="260" w:lineRule="exact"/>
                    <w:rPr>
                      <w:rStyle w:val="documentskn-slm1paragraph"/>
                      <w:rFonts w:ascii="Open Sans" w:eastAsia="Open Sans" w:hAnsi="Open Sans" w:cs="Open Sans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documentskn-slm1paragraph"/>
                      <w:rFonts w:ascii="Open Sans" w:eastAsia="Open Sans" w:hAnsi="Open Sans" w:cs="Open Sans"/>
                      <w:noProof/>
                      <w:color w:val="000000"/>
                      <w:sz w:val="20"/>
                      <w:szCs w:val="20"/>
                    </w:rPr>
                    <w:drawing>
                      <wp:anchor distT="0" distB="0" distL="114300" distR="114300" simplePos="0" relativeHeight="251661312" behindDoc="0" locked="0" layoutInCell="1" allowOverlap="1" wp14:anchorId="26939B1E" wp14:editId="07B297B5">
                        <wp:simplePos x="0" y="0"/>
                        <wp:positionH relativeFrom="column">
                          <wp:posOffset>-241300</wp:posOffset>
                        </wp:positionH>
                        <wp:positionV relativeFrom="paragraph">
                          <wp:posOffset>88900</wp:posOffset>
                        </wp:positionV>
                        <wp:extent cx="177800" cy="177800"/>
                        <wp:effectExtent l="0" t="0" r="0" b="0"/>
                        <wp:wrapNone/>
                        <wp:docPr id="100008" name="Picture 10000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8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800" cy="177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kn-slm1paragraph"/>
                      <w:rFonts w:ascii="Open Sans" w:eastAsia="Open Sans" w:hAnsi="Open Sans" w:cs="Open Sans"/>
                      <w:color w:val="000000"/>
                      <w:sz w:val="20"/>
                      <w:szCs w:val="20"/>
                    </w:rPr>
                    <w:t> </w:t>
                  </w:r>
                  <w:r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https://www.linkedin.com/in/jitendraramdasmore</w:t>
                  </w:r>
                </w:p>
              </w:tc>
              <w:tc>
                <w:tcPr>
                  <w:tcW w:w="3590" w:type="dxa"/>
                  <w:tcMar>
                    <w:top w:w="100" w:type="dxa"/>
                    <w:left w:w="380" w:type="dxa"/>
                    <w:right w:w="300" w:type="dxa"/>
                  </w:tcMar>
                  <w:vAlign w:val="center"/>
                </w:tcPr>
                <w:p w14:paraId="7860B264" w14:textId="77777777" w:rsidR="00335602" w:rsidRDefault="00000000">
                  <w:pPr>
                    <w:pStyle w:val="div"/>
                    <w:tabs>
                      <w:tab w:val="left" w:pos="0"/>
                    </w:tabs>
                    <w:spacing w:after="300" w:line="260" w:lineRule="exact"/>
                    <w:rPr>
                      <w:rStyle w:val="documentskn-slm1paragraph"/>
                      <w:rFonts w:ascii="Open Sans" w:eastAsia="Open Sans" w:hAnsi="Open Sans" w:cs="Open Sans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documentskn-slm1paragraph"/>
                      <w:rFonts w:ascii="Open Sans" w:eastAsia="Open Sans" w:hAnsi="Open Sans" w:cs="Open Sans"/>
                      <w:noProof/>
                      <w:color w:val="000000"/>
                      <w:sz w:val="20"/>
                      <w:szCs w:val="20"/>
                    </w:rPr>
                    <w:drawing>
                      <wp:anchor distT="0" distB="0" distL="114300" distR="114300" simplePos="0" relativeHeight="251662336" behindDoc="0" locked="0" layoutInCell="1" allowOverlap="1" wp14:anchorId="6972AB01" wp14:editId="6F1744AA">
                        <wp:simplePos x="0" y="0"/>
                        <wp:positionH relativeFrom="column">
                          <wp:posOffset>-241300</wp:posOffset>
                        </wp:positionH>
                        <wp:positionV relativeFrom="paragraph">
                          <wp:posOffset>6350</wp:posOffset>
                        </wp:positionV>
                        <wp:extent cx="177800" cy="177800"/>
                        <wp:effectExtent l="0" t="0" r="0" b="0"/>
                        <wp:wrapNone/>
                        <wp:docPr id="100010" name="Picture 10001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0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800" cy="177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kn-slm1paragraph"/>
                      <w:rFonts w:ascii="Open Sans" w:eastAsia="Open Sans" w:hAnsi="Open Sans" w:cs="Open Sans"/>
                      <w:color w:val="000000"/>
                      <w:sz w:val="20"/>
                      <w:szCs w:val="20"/>
                    </w:rPr>
                    <w:t> </w:t>
                  </w:r>
                  <w:hyperlink r:id="rId11" w:history="1">
                    <w:r>
                      <w:rPr>
                        <w:rStyle w:val="whiteTxta"/>
                        <w:rFonts w:ascii="Open Sans" w:eastAsia="Open Sans" w:hAnsi="Open Sans" w:cs="Open Sans"/>
                        <w:sz w:val="20"/>
                        <w:szCs w:val="20"/>
                        <w:u w:val="single" w:color="FFFFFF"/>
                      </w:rPr>
                      <w:t>Bold Profile</w:t>
                    </w:r>
                  </w:hyperlink>
                </w:p>
              </w:tc>
              <w:tc>
                <w:tcPr>
                  <w:tcW w:w="3590" w:type="dxa"/>
                  <w:tcMar>
                    <w:left w:w="0" w:type="dxa"/>
                  </w:tcMar>
                </w:tcPr>
                <w:p w14:paraId="30A896DF" w14:textId="77777777" w:rsidR="00335602" w:rsidRDefault="00335602">
                  <w:pPr>
                    <w:spacing w:after="300"/>
                  </w:pPr>
                </w:p>
              </w:tc>
            </w:tr>
          </w:tbl>
          <w:p w14:paraId="6D2D4281" w14:textId="77777777" w:rsidR="00335602" w:rsidRDefault="00335602"/>
        </w:tc>
        <w:tc>
          <w:tcPr>
            <w:tcW w:w="800" w:type="dxa"/>
            <w:shd w:val="clear" w:color="FFFFFF" w:fill="404040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C5D41E0" w14:textId="77777777" w:rsidR="00335602" w:rsidRDefault="00335602">
            <w:pPr>
              <w:pStyle w:val="documentskn-slm1CNTCSectionhmrgcellParagraph"/>
              <w:pBdr>
                <w:top w:val="none" w:sz="0" w:space="0" w:color="auto"/>
              </w:pBdr>
              <w:shd w:val="clear" w:color="auto" w:fill="auto"/>
              <w:spacing w:line="20" w:lineRule="exact"/>
              <w:rPr>
                <w:rStyle w:val="documentskn-slm1CNTCSectionhmrgcell"/>
                <w:rFonts w:ascii="Open Sans" w:eastAsia="Open Sans" w:hAnsi="Open Sans" w:cs="Open Sans"/>
                <w:color w:val="000000"/>
                <w:sz w:val="20"/>
                <w:szCs w:val="20"/>
                <w:shd w:val="clear" w:color="auto" w:fill="auto"/>
              </w:rPr>
            </w:pPr>
          </w:p>
        </w:tc>
      </w:tr>
    </w:tbl>
    <w:p w14:paraId="60C04169" w14:textId="77777777" w:rsidR="00335602" w:rsidRDefault="00000000">
      <w:pPr>
        <w:spacing w:line="20" w:lineRule="auto"/>
        <w:sectPr w:rsidR="0033560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0" w:right="0" w:bottom="800" w:left="0" w:header="0" w:footer="0" w:gutter="0"/>
          <w:cols w:space="720"/>
        </w:sectPr>
      </w:pPr>
      <w:r>
        <w:rPr>
          <w:color w:val="FFFFFF"/>
          <w:sz w:val="2"/>
        </w:rPr>
        <w:t>.</w:t>
      </w:r>
    </w:p>
    <w:p w14:paraId="4A9A3502" w14:textId="77777777" w:rsidR="00335602" w:rsidRDefault="00335602">
      <w:pPr>
        <w:spacing w:line="600" w:lineRule="auto"/>
      </w:pPr>
    </w:p>
    <w:p w14:paraId="18F05BBB" w14:textId="77777777" w:rsidR="00335602" w:rsidRDefault="00335602">
      <w:pPr>
        <w:rPr>
          <w:vanish/>
        </w:rPr>
      </w:pPr>
    </w:p>
    <w:p w14:paraId="57FBCBC8" w14:textId="77777777" w:rsidR="00335602" w:rsidRDefault="00335602">
      <w:pPr>
        <w:pStyle w:val="div"/>
        <w:spacing w:line="20" w:lineRule="exact"/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71C58FFE" w14:textId="77777777" w:rsidR="00335602" w:rsidRDefault="00000000">
      <w:pPr>
        <w:pStyle w:val="documentskn-slm1sectiontitle"/>
        <w:spacing w:after="220"/>
        <w:rPr>
          <w:color w:val="000000"/>
        </w:rPr>
      </w:pPr>
      <w:r>
        <w:rPr>
          <w:color w:val="000000"/>
        </w:rPr>
        <w:t>Summary</w:t>
      </w:r>
    </w:p>
    <w:p w14:paraId="43320965" w14:textId="77777777" w:rsidR="00335602" w:rsidRDefault="00000000">
      <w:pPr>
        <w:pStyle w:val="p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>Possess over 15+ years of professional IT experience, including 5+ years in software development and data engineering and 7+ years specializing in DevOps practices. Currently serving as a Solutions Architect, with a focus on designing and implementing automated solutions across AWS and private cloud environments, ensuring operational efficiency and scalability.</w:t>
      </w:r>
    </w:p>
    <w:p w14:paraId="719F46C6" w14:textId="77777777" w:rsidR="00335602" w:rsidRDefault="00000000">
      <w:pPr>
        <w:pStyle w:val="documentskn-slm1sectiontitle"/>
        <w:spacing w:before="500" w:after="220"/>
        <w:rPr>
          <w:color w:val="000000"/>
        </w:rPr>
      </w:pPr>
      <w:r>
        <w:rPr>
          <w:color w:val="000000"/>
        </w:rPr>
        <w:t>Skills</w:t>
      </w:r>
    </w:p>
    <w:tbl>
      <w:tblPr>
        <w:tblStyle w:val="documentskn-slm1sectionmulticol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303"/>
        <w:gridCol w:w="390"/>
        <w:gridCol w:w="3303"/>
        <w:gridCol w:w="390"/>
        <w:gridCol w:w="3303"/>
      </w:tblGrid>
      <w:tr w:rsidR="00335602" w14:paraId="2F891A15" w14:textId="77777777">
        <w:tc>
          <w:tcPr>
            <w:tcW w:w="3303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6B0707" w14:textId="77777777" w:rsidR="00335602" w:rsidRDefault="00000000">
            <w:pPr>
              <w:pStyle w:val="documentskn-slm1ullinth-child1"/>
              <w:numPr>
                <w:ilvl w:val="0"/>
                <w:numId w:val="1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Cloud architecture</w:t>
            </w:r>
          </w:p>
          <w:p w14:paraId="52F95D00" w14:textId="77777777" w:rsidR="00335602" w:rsidRDefault="00000000">
            <w:pPr>
              <w:pStyle w:val="documentskn-slm1ulli"/>
              <w:numPr>
                <w:ilvl w:val="0"/>
                <w:numId w:val="1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MongoDB, MySQL, &amp; PostgreSQL Management and Tunning</w:t>
            </w:r>
          </w:p>
          <w:p w14:paraId="4371B173" w14:textId="77777777" w:rsidR="00335602" w:rsidRDefault="00000000">
            <w:pPr>
              <w:pStyle w:val="documentskn-slm1ulli"/>
              <w:numPr>
                <w:ilvl w:val="0"/>
                <w:numId w:val="1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Java development</w:t>
            </w:r>
          </w:p>
          <w:p w14:paraId="7BB16A8E" w14:textId="77777777" w:rsidR="00335602" w:rsidRDefault="00000000">
            <w:pPr>
              <w:pStyle w:val="documentskn-slm1ulli"/>
              <w:numPr>
                <w:ilvl w:val="0"/>
                <w:numId w:val="1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Design system architecture</w:t>
            </w:r>
          </w:p>
          <w:p w14:paraId="6051CB5C" w14:textId="77777777" w:rsidR="00335602" w:rsidRDefault="00000000">
            <w:pPr>
              <w:pStyle w:val="documentskn-slm1ulli"/>
              <w:numPr>
                <w:ilvl w:val="0"/>
                <w:numId w:val="1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Software lifecycle management</w:t>
            </w:r>
          </w:p>
          <w:p w14:paraId="3CF37957" w14:textId="77777777" w:rsidR="00335602" w:rsidRDefault="00000000">
            <w:pPr>
              <w:pStyle w:val="documentskn-slm1ulli"/>
              <w:numPr>
                <w:ilvl w:val="0"/>
                <w:numId w:val="1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Kubernetes management</w:t>
            </w:r>
          </w:p>
        </w:tc>
        <w:tc>
          <w:tcPr>
            <w:tcW w:w="39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382CE2D" w14:textId="77777777" w:rsidR="00335602" w:rsidRDefault="00335602">
            <w:pPr>
              <w:textAlignment w:val="auto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  <w:tc>
          <w:tcPr>
            <w:tcW w:w="3303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C2C90CE" w14:textId="77777777" w:rsidR="00335602" w:rsidRDefault="00000000">
            <w:pPr>
              <w:pStyle w:val="documentskn-slm1ullinth-child1"/>
              <w:numPr>
                <w:ilvl w:val="0"/>
                <w:numId w:val="2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Automation practices</w:t>
            </w:r>
          </w:p>
          <w:p w14:paraId="44BBFD5C" w14:textId="77777777" w:rsidR="00335602" w:rsidRDefault="00000000">
            <w:pPr>
              <w:pStyle w:val="documentskn-slm1ulli"/>
              <w:numPr>
                <w:ilvl w:val="0"/>
                <w:numId w:val="2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Problem-solving aptitude</w:t>
            </w:r>
          </w:p>
          <w:p w14:paraId="7AF39A0B" w14:textId="77777777" w:rsidR="00335602" w:rsidRDefault="00000000">
            <w:pPr>
              <w:pStyle w:val="documentskn-slm1ulli"/>
              <w:numPr>
                <w:ilvl w:val="0"/>
                <w:numId w:val="2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CI/CD pipelines</w:t>
            </w:r>
          </w:p>
          <w:p w14:paraId="6E69A037" w14:textId="77777777" w:rsidR="00335602" w:rsidRDefault="00000000">
            <w:pPr>
              <w:pStyle w:val="documentskn-slm1ulli"/>
              <w:numPr>
                <w:ilvl w:val="0"/>
                <w:numId w:val="2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DevOps practices</w:t>
            </w:r>
          </w:p>
          <w:p w14:paraId="6534405C" w14:textId="77777777" w:rsidR="00335602" w:rsidRDefault="00000000">
            <w:pPr>
              <w:pStyle w:val="documentskn-slm1ulli"/>
              <w:numPr>
                <w:ilvl w:val="0"/>
                <w:numId w:val="2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Agile methodologies</w:t>
            </w:r>
          </w:p>
          <w:p w14:paraId="1F2FB1D7" w14:textId="77777777" w:rsidR="00335602" w:rsidRDefault="00000000">
            <w:pPr>
              <w:pStyle w:val="documentskn-slm1ulli"/>
              <w:numPr>
                <w:ilvl w:val="0"/>
                <w:numId w:val="2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Cross-functional collaboration</w:t>
            </w:r>
          </w:p>
          <w:p w14:paraId="2095F64C" w14:textId="5154F0EC" w:rsidR="004001D2" w:rsidRDefault="004001D2">
            <w:pPr>
              <w:pStyle w:val="documentskn-slm1ulli"/>
              <w:numPr>
                <w:ilvl w:val="0"/>
                <w:numId w:val="2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OpenShift</w:t>
            </w:r>
          </w:p>
        </w:tc>
        <w:tc>
          <w:tcPr>
            <w:tcW w:w="39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416722A" w14:textId="77777777" w:rsidR="00335602" w:rsidRDefault="00335602">
            <w:pPr>
              <w:textAlignment w:val="auto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  <w:tc>
          <w:tcPr>
            <w:tcW w:w="3303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C2683B5" w14:textId="77777777" w:rsidR="00335602" w:rsidRDefault="00000000">
            <w:pPr>
              <w:pStyle w:val="documentskn-slm1ullinth-child1"/>
              <w:numPr>
                <w:ilvl w:val="0"/>
                <w:numId w:val="3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Software development tools: JIRA, Confluence</w:t>
            </w:r>
          </w:p>
          <w:p w14:paraId="4C979769" w14:textId="77777777" w:rsidR="00335602" w:rsidRDefault="00000000">
            <w:pPr>
              <w:pStyle w:val="documentskn-slm1ulli"/>
              <w:numPr>
                <w:ilvl w:val="0"/>
                <w:numId w:val="3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Performance improvement</w:t>
            </w:r>
          </w:p>
          <w:p w14:paraId="6E987D1F" w14:textId="77777777" w:rsidR="00335602" w:rsidRDefault="00000000">
            <w:pPr>
              <w:pStyle w:val="documentskn-slm1ulli"/>
              <w:numPr>
                <w:ilvl w:val="0"/>
                <w:numId w:val="3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Reliability</w:t>
            </w:r>
          </w:p>
          <w:p w14:paraId="6B04F044" w14:textId="77777777" w:rsidR="00335602" w:rsidRDefault="00000000">
            <w:pPr>
              <w:pStyle w:val="documentskn-slm1ulli"/>
              <w:numPr>
                <w:ilvl w:val="0"/>
                <w:numId w:val="3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Microservices design</w:t>
            </w:r>
          </w:p>
          <w:p w14:paraId="37825105" w14:textId="77777777" w:rsidR="00335602" w:rsidRDefault="00000000">
            <w:pPr>
              <w:pStyle w:val="documentskn-slm1ulli"/>
              <w:numPr>
                <w:ilvl w:val="0"/>
                <w:numId w:val="3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Scripting languages</w:t>
            </w:r>
          </w:p>
          <w:p w14:paraId="1D6B1173" w14:textId="77777777" w:rsidR="00335602" w:rsidRDefault="00000000">
            <w:pPr>
              <w:pStyle w:val="documentskn-slm1ulli"/>
              <w:numPr>
                <w:ilvl w:val="0"/>
                <w:numId w:val="3"/>
              </w:numPr>
              <w:ind w:left="240" w:hanging="192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Programming languages: java, </w:t>
            </w:r>
            <w:proofErr w:type="spellStart"/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kotlin</w:t>
            </w:r>
            <w:proofErr w:type="spellEnd"/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, Python</w:t>
            </w:r>
          </w:p>
        </w:tc>
      </w:tr>
    </w:tbl>
    <w:p w14:paraId="39BA5F09" w14:textId="77777777" w:rsidR="00335602" w:rsidRDefault="00000000">
      <w:pPr>
        <w:pStyle w:val="documentskn-slm1sectiontitle"/>
        <w:spacing w:before="500" w:after="220"/>
        <w:rPr>
          <w:color w:val="000000"/>
        </w:rPr>
      </w:pPr>
      <w:r>
        <w:rPr>
          <w:color w:val="000000"/>
        </w:rPr>
        <w:t>Experience</w:t>
      </w:r>
    </w:p>
    <w:tbl>
      <w:tblPr>
        <w:tblStyle w:val="documentskn-slm1twocol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200"/>
        <w:gridCol w:w="8640"/>
      </w:tblGrid>
      <w:tr w:rsidR="00335602" w14:paraId="1041A2B3" w14:textId="77777777">
        <w:trPr>
          <w:tblCellSpacing w:w="0" w:type="dxa"/>
        </w:trPr>
        <w:tc>
          <w:tcPr>
            <w:tcW w:w="18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DDCBA15" w14:textId="77777777" w:rsidR="00335602" w:rsidRDefault="00000000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07/2016</w:t>
            </w:r>
            <w:r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- Current</w:t>
            </w:r>
          </w:p>
        </w:tc>
        <w:tc>
          <w:tcPr>
            <w:tcW w:w="2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7DB7AFD" w14:textId="77777777" w:rsidR="00335602" w:rsidRDefault="00335602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6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0A2111" w14:textId="77777777" w:rsidR="00335602" w:rsidRDefault="00000000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  <w:sz w:val="20"/>
                <w:szCs w:val="20"/>
              </w:rPr>
              <w:t xml:space="preserve">Software Development Engineer III (SRE), </w:t>
            </w:r>
            <w:r>
              <w:rPr>
                <w:rStyle w:val="span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Expedia Group, Gurugram, India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11A344E6" w14:textId="77777777" w:rsidR="00335602" w:rsidRDefault="00000000">
            <w:pPr>
              <w:pStyle w:val="documentskn-slm1ullinth-child1"/>
              <w:numPr>
                <w:ilvl w:val="0"/>
                <w:numId w:val="4"/>
              </w:numPr>
              <w:spacing w:before="80"/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Extensive experience in the Media Solutions (ADS Tech) domain, with ownership of the Billing and Funding spaces.</w:t>
            </w:r>
          </w:p>
          <w:p w14:paraId="3F96D61D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Led SRE efforts in Ads Technology, managing billing and funding systems</w:t>
            </w:r>
          </w:p>
          <w:p w14:paraId="18A0F6F8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trong1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Led a MongoDB upgrade initiative across all microservices using a zero-downtime rolling update strategy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, ensuring service continuity, schema compatibility, and post-upgrade validation in a production environment.</w:t>
            </w:r>
          </w:p>
          <w:p w14:paraId="722F592A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SRE Practices Like Automation, removing toils, Blameless </w:t>
            </w:r>
            <w:proofErr w:type="gramStart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Post mortem</w:t>
            </w:r>
            <w:proofErr w:type="gramEnd"/>
          </w:p>
          <w:p w14:paraId="1D7C8EA1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Reduced MTTR by 25% by implementing automated monitoring tools</w:t>
            </w:r>
          </w:p>
          <w:p w14:paraId="4E787F65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Built resilient cloud infrastructure using Kubernetes and AWS.</w:t>
            </w:r>
          </w:p>
          <w:p w14:paraId="7FBC1569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trong1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Served as the DB SME, providing expert guidance and resolution for tier-3 incidents involving sharding, replica sets, and backup/restore complexities.</w:t>
            </w:r>
          </w:p>
          <w:p w14:paraId="6D8E6789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Led end-to-end delivery of data projects, ensuring completion on time and within budget, using Agile/Scrum methodologies</w:t>
            </w:r>
          </w:p>
          <w:p w14:paraId="0B26DF7E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Collaborated with cross-functional teams (data engineers, architects, analysts) to implement ETL pipelines, data lakes, and data warehouses (</w:t>
            </w:r>
            <w:proofErr w:type="spellStart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BigQuery</w:t>
            </w:r>
            <w:proofErr w:type="spellEnd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, Snowflake, Redshift, Glue).</w:t>
            </w:r>
          </w:p>
          <w:p w14:paraId="6D58ADD3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trong1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 xml:space="preserve">Managed cloud-based data solutions on AWS/GCP/Azure, ensuring best practices in data governance and security (GDPR, </w:t>
            </w:r>
            <w:proofErr w:type="spellStart"/>
            <w:r>
              <w:rPr>
                <w:rStyle w:val="Strong1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etc</w:t>
            </w:r>
            <w:proofErr w:type="spellEnd"/>
            <w:r>
              <w:rPr>
                <w:rStyle w:val="Strong1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7E117BAC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lastRenderedPageBreak/>
              <w:t>Implemented CI/CD pipelines for automated data deployments, ensuring DevOps best practices (</w:t>
            </w:r>
            <w:proofErr w:type="spellStart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Openshift</w:t>
            </w:r>
            <w:proofErr w:type="spellEnd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, Spinnaker, Kumo </w:t>
            </w:r>
            <w:proofErr w:type="spellStart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etc</w:t>
            </w:r>
            <w:proofErr w:type="spellEnd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)</w:t>
            </w:r>
          </w:p>
          <w:p w14:paraId="7FC277A2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Cloud Platforms: AWS, GCP</w:t>
            </w:r>
          </w:p>
          <w:p w14:paraId="62746F52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Development tools: Git, Docker, IntelliJ, Eclipse, Maven, Gradle, Spring Boot, Oracle WebLogic.</w:t>
            </w:r>
          </w:p>
          <w:p w14:paraId="27DF852A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Infrastructure as Code: Terraform, Ansible, CloudFormation, Chef, Kubernetes.</w:t>
            </w:r>
          </w:p>
          <w:p w14:paraId="45047712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Monitoring &amp; Logging: Datadog, Splunk, Grafana</w:t>
            </w:r>
          </w:p>
          <w:p w14:paraId="5758CD12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trong1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Experience managing mission-critical databases including MongoDB, and MS-SQL, with a focus on high availability, security, and performance tuning</w:t>
            </w:r>
          </w:p>
          <w:p w14:paraId="04C01C16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Caching: Redis, </w:t>
            </w:r>
            <w:proofErr w:type="spellStart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Memcache</w:t>
            </w:r>
            <w:proofErr w:type="spellEnd"/>
          </w:p>
          <w:p w14:paraId="590224B9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Languages: Python, Java, Groovy, SQL, Kotlin </w:t>
            </w:r>
            <w:proofErr w:type="spellStart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etc</w:t>
            </w:r>
            <w:proofErr w:type="spellEnd"/>
          </w:p>
          <w:p w14:paraId="4247B7E8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Non-Abstract System Design, System Design HLD/LLD</w:t>
            </w:r>
          </w:p>
          <w:p w14:paraId="54670BEF" w14:textId="77777777" w:rsidR="00335602" w:rsidRDefault="00000000">
            <w:pPr>
              <w:pStyle w:val="documentskn-slm1ulli"/>
              <w:numPr>
                <w:ilvl w:val="0"/>
                <w:numId w:val="4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Team Leadership and Incident Management, DevOps and SRE Practices</w:t>
            </w:r>
          </w:p>
        </w:tc>
      </w:tr>
    </w:tbl>
    <w:p w14:paraId="410B5C75" w14:textId="77777777" w:rsidR="00335602" w:rsidRDefault="00335602">
      <w:pPr>
        <w:rPr>
          <w:vanish/>
        </w:rPr>
      </w:pPr>
    </w:p>
    <w:tbl>
      <w:tblPr>
        <w:tblStyle w:val="documentskn-slm1twocol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200"/>
        <w:gridCol w:w="8640"/>
      </w:tblGrid>
      <w:tr w:rsidR="00335602" w14:paraId="099387AA" w14:textId="77777777">
        <w:trPr>
          <w:tblCellSpacing w:w="0" w:type="dxa"/>
        </w:trPr>
        <w:tc>
          <w:tcPr>
            <w:tcW w:w="18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6BE6CD84" w14:textId="77777777" w:rsidR="00335602" w:rsidRDefault="00000000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03/2013</w:t>
            </w:r>
            <w:r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- 06/2016</w:t>
            </w:r>
          </w:p>
        </w:tc>
        <w:tc>
          <w:tcPr>
            <w:tcW w:w="2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10673911" w14:textId="77777777" w:rsidR="00335602" w:rsidRDefault="00335602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64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6304FB3E" w14:textId="77777777" w:rsidR="00335602" w:rsidRDefault="00000000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  <w:sz w:val="20"/>
                <w:szCs w:val="20"/>
              </w:rPr>
              <w:t xml:space="preserve">Principal Consultant (Linux), </w:t>
            </w:r>
            <w:r>
              <w:rPr>
                <w:rStyle w:val="span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CampusEAI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512770F5" w14:textId="77777777" w:rsidR="00335602" w:rsidRDefault="00000000">
            <w:pPr>
              <w:pStyle w:val="documentskn-slm1ullinth-child1"/>
              <w:numPr>
                <w:ilvl w:val="0"/>
                <w:numId w:val="5"/>
              </w:numPr>
              <w:spacing w:before="80"/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trong1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Migrated over 300+ clients from on-prem to AWS cloud infrastructure</w:t>
            </w:r>
          </w:p>
          <w:p w14:paraId="7125555F" w14:textId="77777777" w:rsidR="00335602" w:rsidRDefault="00000000">
            <w:pPr>
              <w:pStyle w:val="documentskn-slm1ulli"/>
              <w:numPr>
                <w:ilvl w:val="0"/>
                <w:numId w:val="5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Defined project objectives and roadmaps, working with stakeholders to align business needs with technical execution</w:t>
            </w:r>
          </w:p>
          <w:p w14:paraId="40490CB5" w14:textId="77777777" w:rsidR="00335602" w:rsidRDefault="00000000">
            <w:pPr>
              <w:pStyle w:val="documentskn-slm1ulli"/>
              <w:numPr>
                <w:ilvl w:val="0"/>
                <w:numId w:val="5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Led Agile ceremonies, including daily stand-ups, sprint planning, retrospectives, and backlog grooming, using JIRA/Confluence</w:t>
            </w:r>
          </w:p>
          <w:p w14:paraId="4D794482" w14:textId="77777777" w:rsidR="00335602" w:rsidRDefault="00000000">
            <w:pPr>
              <w:pStyle w:val="documentskn-slm1ulli"/>
              <w:numPr>
                <w:ilvl w:val="0"/>
                <w:numId w:val="5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Mentored engineering teams, fostering a culture of continuous improvement and innovation</w:t>
            </w:r>
          </w:p>
          <w:p w14:paraId="40461761" w14:textId="77777777" w:rsidR="00335602" w:rsidRDefault="00000000">
            <w:pPr>
              <w:pStyle w:val="documentskn-slm1ulli"/>
              <w:numPr>
                <w:ilvl w:val="0"/>
                <w:numId w:val="5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Experience in Automation of DevSecOps approach (Agile &amp; DevOps) Experience with infrastructure as code (</w:t>
            </w:r>
            <w:proofErr w:type="spellStart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IaC</w:t>
            </w:r>
            <w:proofErr w:type="spellEnd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) tools such as Terraform, CloudFormation</w:t>
            </w:r>
          </w:p>
          <w:p w14:paraId="5BFBAA25" w14:textId="77777777" w:rsidR="00335602" w:rsidRDefault="00000000">
            <w:pPr>
              <w:pStyle w:val="documentskn-slm1ulli"/>
              <w:numPr>
                <w:ilvl w:val="0"/>
                <w:numId w:val="5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Designed and implemented CI/CD pipelines for deployment automation</w:t>
            </w:r>
          </w:p>
          <w:p w14:paraId="60BB3956" w14:textId="77777777" w:rsidR="00335602" w:rsidRDefault="00000000">
            <w:pPr>
              <w:pStyle w:val="documentskn-slm1ulli"/>
              <w:numPr>
                <w:ilvl w:val="0"/>
                <w:numId w:val="5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Microservices design principles and design patterns like Saga, Event Sourcing, Circuit Breaker, API Gateway, and Database Per Service Circuit Breaker, API Gateway, and Database Per Service</w:t>
            </w:r>
          </w:p>
        </w:tc>
      </w:tr>
    </w:tbl>
    <w:p w14:paraId="7BC83C0D" w14:textId="77777777" w:rsidR="00335602" w:rsidRDefault="00335602">
      <w:pPr>
        <w:rPr>
          <w:vanish/>
        </w:rPr>
      </w:pPr>
    </w:p>
    <w:tbl>
      <w:tblPr>
        <w:tblStyle w:val="documentskn-slm1twocol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200"/>
        <w:gridCol w:w="8640"/>
      </w:tblGrid>
      <w:tr w:rsidR="00335602" w14:paraId="60279A35" w14:textId="77777777">
        <w:trPr>
          <w:tblCellSpacing w:w="0" w:type="dxa"/>
        </w:trPr>
        <w:tc>
          <w:tcPr>
            <w:tcW w:w="18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4BB4C0DF" w14:textId="77777777" w:rsidR="00335602" w:rsidRDefault="00000000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02/2011</w:t>
            </w:r>
            <w:r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- 03/2013</w:t>
            </w:r>
          </w:p>
        </w:tc>
        <w:tc>
          <w:tcPr>
            <w:tcW w:w="2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7058187B" w14:textId="77777777" w:rsidR="00335602" w:rsidRDefault="00335602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64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7EB00EFB" w14:textId="77777777" w:rsidR="00335602" w:rsidRDefault="00000000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  <w:sz w:val="20"/>
                <w:szCs w:val="20"/>
              </w:rPr>
              <w:t xml:space="preserve">Sr. Engineer - Service Operations, </w:t>
            </w:r>
            <w:r>
              <w:rPr>
                <w:rStyle w:val="span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Netmagic Solutions Pvt Ltd, Mumbai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433BAD64" w14:textId="77777777" w:rsidR="00335602" w:rsidRDefault="00000000">
            <w:pPr>
              <w:pStyle w:val="documentskn-slm1ullinth-child1"/>
              <w:numPr>
                <w:ilvl w:val="0"/>
                <w:numId w:val="6"/>
              </w:numPr>
              <w:spacing w:before="80"/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Supported over 5,000 Linux servers in Net Magic Data Center throughout India.</w:t>
            </w:r>
          </w:p>
          <w:p w14:paraId="6377B90E" w14:textId="77777777" w:rsidR="00335602" w:rsidRDefault="00000000">
            <w:pPr>
              <w:pStyle w:val="documentskn-slm1ulli"/>
              <w:numPr>
                <w:ilvl w:val="0"/>
                <w:numId w:val="6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Troubleshooting and maintaining all types of applications.</w:t>
            </w:r>
          </w:p>
          <w:p w14:paraId="0303453A" w14:textId="77777777" w:rsidR="00335602" w:rsidRDefault="00000000">
            <w:pPr>
              <w:pStyle w:val="documentskn-slm1ulli"/>
              <w:numPr>
                <w:ilvl w:val="0"/>
                <w:numId w:val="6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Managed iterative tasks through shell </w:t>
            </w:r>
            <w:proofErr w:type="gramStart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scripting, and</w:t>
            </w:r>
            <w:proofErr w:type="gramEnd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addressed customer complaints and server-related issues in the data center.</w:t>
            </w:r>
          </w:p>
          <w:p w14:paraId="2F836E34" w14:textId="77777777" w:rsidR="00335602" w:rsidRDefault="00000000">
            <w:pPr>
              <w:pStyle w:val="documentskn-slm1ulli"/>
              <w:numPr>
                <w:ilvl w:val="0"/>
                <w:numId w:val="6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Contributed to the web administration team for Star </w:t>
            </w:r>
            <w:proofErr w:type="spellStart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Plus'</w:t>
            </w:r>
            <w:proofErr w:type="spellEnd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"</w:t>
            </w:r>
            <w:r>
              <w:rPr>
                <w:rStyle w:val="Strong1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Satyamev Jayate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" show, overseeing management, monitoring, and support.</w:t>
            </w:r>
          </w:p>
        </w:tc>
      </w:tr>
    </w:tbl>
    <w:p w14:paraId="6A53C183" w14:textId="77777777" w:rsidR="00335602" w:rsidRDefault="00335602">
      <w:pPr>
        <w:rPr>
          <w:vanish/>
        </w:rPr>
      </w:pPr>
    </w:p>
    <w:tbl>
      <w:tblPr>
        <w:tblStyle w:val="documentskn-slm1twocol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200"/>
        <w:gridCol w:w="8640"/>
      </w:tblGrid>
      <w:tr w:rsidR="00335602" w14:paraId="1AC5F2D7" w14:textId="77777777">
        <w:trPr>
          <w:tblCellSpacing w:w="0" w:type="dxa"/>
        </w:trPr>
        <w:tc>
          <w:tcPr>
            <w:tcW w:w="18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2A33ABC3" w14:textId="77777777" w:rsidR="00335602" w:rsidRDefault="00000000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12/2009</w:t>
            </w:r>
            <w:r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- 02/2011</w:t>
            </w:r>
          </w:p>
        </w:tc>
        <w:tc>
          <w:tcPr>
            <w:tcW w:w="2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1B512445" w14:textId="77777777" w:rsidR="00335602" w:rsidRDefault="00335602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64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12E92909" w14:textId="77777777" w:rsidR="00335602" w:rsidRDefault="00000000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  <w:sz w:val="20"/>
                <w:szCs w:val="20"/>
              </w:rPr>
              <w:t xml:space="preserve">Sr. Engineer - Service Operations, </w:t>
            </w:r>
            <w:r>
              <w:rPr>
                <w:rStyle w:val="span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Zycus InfoTech Pvt. Ltd, Mumbai, India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15D7FA11" w14:textId="77777777" w:rsidR="00335602" w:rsidRDefault="00000000">
            <w:pPr>
              <w:pStyle w:val="documentskn-slm1ullinth-child1"/>
              <w:numPr>
                <w:ilvl w:val="0"/>
                <w:numId w:val="7"/>
              </w:numPr>
              <w:spacing w:before="80"/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Setting up Nagios, Zabbix, Fully Automated Nagios (</w:t>
            </w:r>
            <w:proofErr w:type="spellStart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Centreon</w:t>
            </w:r>
            <w:proofErr w:type="spellEnd"/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), and many monitoring applications and administration into this.</w:t>
            </w:r>
          </w:p>
          <w:p w14:paraId="19A10FB5" w14:textId="77777777" w:rsidR="00335602" w:rsidRDefault="00000000">
            <w:pPr>
              <w:pStyle w:val="documentskn-slm1ulli"/>
              <w:numPr>
                <w:ilvl w:val="0"/>
                <w:numId w:val="7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Providing L2/L3 level support for Windows, Linux, and network for their R&amp;D centers, as well as the data center in the US.</w:t>
            </w:r>
          </w:p>
          <w:p w14:paraId="52E448B4" w14:textId="77777777" w:rsidR="00335602" w:rsidRDefault="00000000">
            <w:pPr>
              <w:pStyle w:val="documentskn-slm1ulli"/>
              <w:numPr>
                <w:ilvl w:val="0"/>
                <w:numId w:val="7"/>
              </w:numPr>
              <w:ind w:left="340" w:hanging="192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trong1"/>
                <w:rFonts w:ascii="Open Sans" w:eastAsia="Open Sans" w:hAnsi="Open Sans" w:cs="Open Sans"/>
                <w:b/>
                <w:bCs/>
                <w:color w:val="000000"/>
                <w:sz w:val="20"/>
                <w:szCs w:val="20"/>
              </w:rPr>
              <w:t>Major Project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- Data Centre in Colo to NTT migrations</w:t>
            </w:r>
          </w:p>
        </w:tc>
      </w:tr>
    </w:tbl>
    <w:p w14:paraId="3701E697" w14:textId="77777777" w:rsidR="00335602" w:rsidRDefault="00000000">
      <w:pPr>
        <w:pStyle w:val="documentskn-slm1sectiontitle"/>
        <w:spacing w:before="500" w:after="220"/>
        <w:rPr>
          <w:color w:val="000000"/>
        </w:rPr>
      </w:pPr>
      <w:r>
        <w:rPr>
          <w:color w:val="000000"/>
        </w:rPr>
        <w:t>Education and Training</w:t>
      </w:r>
    </w:p>
    <w:tbl>
      <w:tblPr>
        <w:tblStyle w:val="documentskn-slm1twocol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200"/>
        <w:gridCol w:w="8640"/>
      </w:tblGrid>
      <w:tr w:rsidR="00335602" w14:paraId="4C9FC0C0" w14:textId="77777777">
        <w:trPr>
          <w:tblCellSpacing w:w="0" w:type="dxa"/>
        </w:trPr>
        <w:tc>
          <w:tcPr>
            <w:tcW w:w="18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F80971" w14:textId="77777777" w:rsidR="00335602" w:rsidRDefault="00000000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01/2011</w:t>
            </w:r>
            <w:r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</w:p>
        </w:tc>
        <w:tc>
          <w:tcPr>
            <w:tcW w:w="2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8F250A" w14:textId="77777777" w:rsidR="00335602" w:rsidRDefault="00335602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6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8CED8A" w14:textId="77777777" w:rsidR="00335602" w:rsidRDefault="00000000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MBA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Marketing</w:t>
            </w:r>
            <w:r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1B81992F" w14:textId="77777777" w:rsidR="00335602" w:rsidRDefault="00000000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>Tilak Maharashtra Vidyapith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, Pune</w:t>
            </w:r>
            <w:r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55DE4F94" w14:textId="77777777" w:rsidR="00335602" w:rsidRDefault="00335602">
            <w:pPr>
              <w:pStyle w:val="documentskn-slm1dispBlk"/>
              <w:spacing w:before="80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</w:tbl>
    <w:p w14:paraId="27B25361" w14:textId="77777777" w:rsidR="00335602" w:rsidRDefault="00335602">
      <w:pPr>
        <w:rPr>
          <w:vanish/>
        </w:rPr>
      </w:pPr>
    </w:p>
    <w:tbl>
      <w:tblPr>
        <w:tblStyle w:val="documentskn-slm1twocol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200"/>
        <w:gridCol w:w="8640"/>
      </w:tblGrid>
      <w:tr w:rsidR="00335602" w14:paraId="1925B4E5" w14:textId="77777777">
        <w:trPr>
          <w:tblCellSpacing w:w="0" w:type="dxa"/>
        </w:trPr>
        <w:tc>
          <w:tcPr>
            <w:tcW w:w="18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7F356A9B" w14:textId="77777777" w:rsidR="00335602" w:rsidRDefault="00000000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08/2007</w:t>
            </w:r>
            <w:r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</w:p>
        </w:tc>
        <w:tc>
          <w:tcPr>
            <w:tcW w:w="2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3F47A941" w14:textId="77777777" w:rsidR="00335602" w:rsidRDefault="00335602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64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3B350080" w14:textId="77777777" w:rsidR="00335602" w:rsidRDefault="00000000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Bachelor of Commerce (B.Com)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Finance</w:t>
            </w:r>
            <w:r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7B60F8D3" w14:textId="77777777" w:rsidR="00335602" w:rsidRDefault="00000000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>Mumbai University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, Mumbai</w:t>
            </w:r>
            <w:r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5236BE0C" w14:textId="77777777" w:rsidR="00335602" w:rsidRDefault="00335602">
            <w:pPr>
              <w:pStyle w:val="documentskn-slm1dispBlk"/>
              <w:spacing w:before="80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</w:tbl>
    <w:p w14:paraId="56996332" w14:textId="77777777" w:rsidR="00335602" w:rsidRDefault="00335602">
      <w:pPr>
        <w:rPr>
          <w:vanish/>
        </w:rPr>
      </w:pPr>
    </w:p>
    <w:tbl>
      <w:tblPr>
        <w:tblStyle w:val="documentskn-slm1twocol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200"/>
        <w:gridCol w:w="8640"/>
      </w:tblGrid>
      <w:tr w:rsidR="00335602" w14:paraId="51C565AB" w14:textId="77777777">
        <w:trPr>
          <w:tblCellSpacing w:w="0" w:type="dxa"/>
        </w:trPr>
        <w:tc>
          <w:tcPr>
            <w:tcW w:w="18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557F633C" w14:textId="77777777" w:rsidR="00335602" w:rsidRDefault="00000000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lastRenderedPageBreak/>
              <w:t>03/2003</w:t>
            </w:r>
            <w:r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</w:p>
        </w:tc>
        <w:tc>
          <w:tcPr>
            <w:tcW w:w="2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130EC81F" w14:textId="77777777" w:rsidR="00335602" w:rsidRDefault="00335602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64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39200024" w14:textId="77777777" w:rsidR="00335602" w:rsidRDefault="00000000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Higher Secondary School(HSC)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HSC</w:t>
            </w:r>
            <w:r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1BB2255F" w14:textId="77777777" w:rsidR="00335602" w:rsidRDefault="00000000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>Maharashtra Board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, Mumbai</w:t>
            </w:r>
            <w:r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1C505B25" w14:textId="77777777" w:rsidR="00335602" w:rsidRDefault="00335602">
            <w:pPr>
              <w:pStyle w:val="documentskn-slm1dispBlk"/>
              <w:spacing w:before="80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</w:tbl>
    <w:p w14:paraId="1CDA390D" w14:textId="77777777" w:rsidR="00335602" w:rsidRDefault="00335602">
      <w:pPr>
        <w:rPr>
          <w:vanish/>
        </w:rPr>
      </w:pPr>
    </w:p>
    <w:tbl>
      <w:tblPr>
        <w:tblStyle w:val="documentskn-slm1twocol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200"/>
        <w:gridCol w:w="8640"/>
      </w:tblGrid>
      <w:tr w:rsidR="00335602" w14:paraId="00608784" w14:textId="77777777">
        <w:trPr>
          <w:tblCellSpacing w:w="0" w:type="dxa"/>
        </w:trPr>
        <w:tc>
          <w:tcPr>
            <w:tcW w:w="18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7ACB58B9" w14:textId="77777777" w:rsidR="00335602" w:rsidRDefault="00000000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03/2001</w:t>
            </w:r>
            <w:r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</w:p>
        </w:tc>
        <w:tc>
          <w:tcPr>
            <w:tcW w:w="20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6617A977" w14:textId="77777777" w:rsidR="00335602" w:rsidRDefault="00335602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640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34CD289A" w14:textId="77777777" w:rsidR="00335602" w:rsidRDefault="00000000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Secondary School Certificate(SSC)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SSC</w:t>
            </w:r>
            <w:r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3D9B64C7" w14:textId="77777777" w:rsidR="00335602" w:rsidRDefault="00000000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>Maharashtra Board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, Mumbai</w:t>
            </w:r>
            <w:r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0D75EF0D" w14:textId="77777777" w:rsidR="00335602" w:rsidRDefault="00335602">
            <w:pPr>
              <w:pStyle w:val="documentskn-slm1dispBlk"/>
              <w:spacing w:before="80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</w:tbl>
    <w:p w14:paraId="123B7280" w14:textId="77777777" w:rsidR="00335602" w:rsidRDefault="00000000">
      <w:pPr>
        <w:pStyle w:val="documentskn-slm1sectiontitle"/>
        <w:spacing w:before="500" w:after="220"/>
        <w:rPr>
          <w:color w:val="000000"/>
        </w:rPr>
      </w:pPr>
      <w:r>
        <w:rPr>
          <w:color w:val="000000"/>
        </w:rPr>
        <w:t>Certifications</w:t>
      </w:r>
    </w:p>
    <w:p w14:paraId="0DA45E0A" w14:textId="77777777" w:rsidR="00335602" w:rsidRDefault="00000000">
      <w:pPr>
        <w:pStyle w:val="documentskn-slm1ullinth-child1"/>
        <w:numPr>
          <w:ilvl w:val="0"/>
          <w:numId w:val="8"/>
        </w:numPr>
        <w:ind w:left="240" w:hanging="192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>AWS Certified Solutions Architect - Associate</w:t>
      </w:r>
    </w:p>
    <w:p w14:paraId="75B856B0" w14:textId="77777777" w:rsidR="00335602" w:rsidRDefault="00000000">
      <w:pPr>
        <w:pStyle w:val="documentskn-slm1ulli"/>
        <w:numPr>
          <w:ilvl w:val="0"/>
          <w:numId w:val="8"/>
        </w:numPr>
        <w:ind w:left="240" w:hanging="192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>Red Hat Certified Engineer (RHCE)</w:t>
      </w:r>
    </w:p>
    <w:p w14:paraId="3BE2A504" w14:textId="77777777" w:rsidR="00335602" w:rsidRDefault="00000000">
      <w:pPr>
        <w:pStyle w:val="documentskn-slm1ulli"/>
        <w:numPr>
          <w:ilvl w:val="0"/>
          <w:numId w:val="8"/>
        </w:numPr>
        <w:ind w:left="240" w:hanging="192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>Microsoft Certified Professional (MCP)</w:t>
      </w:r>
    </w:p>
    <w:sectPr w:rsidR="00335602">
      <w:headerReference w:type="default" r:id="rId18"/>
      <w:footerReference w:type="default" r:id="rId19"/>
      <w:type w:val="continuous"/>
      <w:pgSz w:w="12240" w:h="15840"/>
      <w:pgMar w:top="400" w:right="800" w:bottom="800" w:left="8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347F6E" w14:textId="77777777" w:rsidR="00F3664B" w:rsidRDefault="00F3664B">
      <w:pPr>
        <w:spacing w:line="240" w:lineRule="auto"/>
      </w:pPr>
      <w:r>
        <w:separator/>
      </w:r>
    </w:p>
  </w:endnote>
  <w:endnote w:type="continuationSeparator" w:id="0">
    <w:p w14:paraId="5E6B741A" w14:textId="77777777" w:rsidR="00F3664B" w:rsidRDefault="00F366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3D09EC36-8151-294D-AB38-8A13613DB3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75109B6-68FF-374D-836D-E7B3DF4DEAA6}"/>
    <w:embedBold r:id="rId3" w:fontKey="{40745458-2EBD-5842-93D1-040D4AE7CF5D}"/>
    <w:embedItalic r:id="rId4" w:fontKey="{C59D406A-63B1-8E4A-82F1-1EF8A55F8118}"/>
    <w:embedBoldItalic r:id="rId5" w:fontKey="{F730CA97-583E-E84E-B6B8-9F7EB31CBC3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11930C71-86B5-DC4D-9C75-CB902E1ECE6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0B5990D3-7984-9643-8DC5-C596AC1A371E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8" w:fontKey="{E2C39C0A-EBBA-9F49-81CA-DBB44DC38CCA}"/>
    <w:embedBold r:id="rId9" w:fontKey="{610A7880-7926-A349-B10D-73FA5A3F5DF6}"/>
    <w:embedBoldItalic r:id="rId10" w:fontKey="{6A7D194B-58BF-7846-8E01-26B5A448FF6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6707FBA9-0F6D-AF4E-BE3B-B94AA4D42E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20109B" w14:textId="77777777" w:rsidR="004001D2" w:rsidRDefault="004001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C3FE46" w14:textId="77777777" w:rsidR="00335602" w:rsidRDefault="00000000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6F604" w14:textId="77777777" w:rsidR="004001D2" w:rsidRDefault="004001D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12AFAB" w14:textId="77777777" w:rsidR="00335602" w:rsidRDefault="00000000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78016" w14:textId="77777777" w:rsidR="00F3664B" w:rsidRDefault="00F3664B">
      <w:pPr>
        <w:spacing w:line="240" w:lineRule="auto"/>
      </w:pPr>
      <w:r>
        <w:separator/>
      </w:r>
    </w:p>
  </w:footnote>
  <w:footnote w:type="continuationSeparator" w:id="0">
    <w:p w14:paraId="5D17EC20" w14:textId="77777777" w:rsidR="00F3664B" w:rsidRDefault="00F366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5846AB" w14:textId="77777777" w:rsidR="004001D2" w:rsidRDefault="004001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BC876C" w14:textId="77777777" w:rsidR="00335602" w:rsidRDefault="00000000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06397" w14:textId="77777777" w:rsidR="004001D2" w:rsidRDefault="004001D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56212B" w14:textId="77777777" w:rsidR="00335602" w:rsidRDefault="00000000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68EA5B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B7876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DC266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EFA10A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51EC2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D4A18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29206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82E3F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6048B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BEE6F8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4039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E3A91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7EB5C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3A804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348B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8164F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A3ED8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D463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47C609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A0255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A00AE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BAC0C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4D4903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F3C5E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824184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E8A80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5B4D7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A81849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134B4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1BAD9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14B8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302D67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5A032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96EB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4C93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DE8C9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DDEF6F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FBA9BD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56E8B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BC33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4AC687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0029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7A58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BA244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3AA5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A2A439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75286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77880B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744E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D0477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306E5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2634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623A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86C91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69210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58B40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5A25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9C6F7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36E75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6D886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212AB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90B5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05A8B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410CF7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F70DB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34A4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5C47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494B6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9F0E4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2426E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2A79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0C88B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444157481">
    <w:abstractNumId w:val="0"/>
  </w:num>
  <w:num w:numId="2" w16cid:durableId="1684747358">
    <w:abstractNumId w:val="1"/>
  </w:num>
  <w:num w:numId="3" w16cid:durableId="812602624">
    <w:abstractNumId w:val="2"/>
  </w:num>
  <w:num w:numId="4" w16cid:durableId="1024327754">
    <w:abstractNumId w:val="3"/>
  </w:num>
  <w:num w:numId="5" w16cid:durableId="1110858229">
    <w:abstractNumId w:val="4"/>
  </w:num>
  <w:num w:numId="6" w16cid:durableId="345249453">
    <w:abstractNumId w:val="5"/>
  </w:num>
  <w:num w:numId="7" w16cid:durableId="552353204">
    <w:abstractNumId w:val="6"/>
  </w:num>
  <w:num w:numId="8" w16cid:durableId="20803984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5602"/>
    <w:rsid w:val="00335602"/>
    <w:rsid w:val="004001D2"/>
    <w:rsid w:val="00500E95"/>
    <w:rsid w:val="00F3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1379E8"/>
  <w15:docId w15:val="{CF8CAD94-426D-1546-A2BA-D2753975A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slm1fontsize">
    <w:name w:val="document_skn-slm1_fontsize"/>
    <w:basedOn w:val="Normal"/>
    <w:rPr>
      <w:sz w:val="20"/>
      <w:szCs w:val="20"/>
    </w:rPr>
  </w:style>
  <w:style w:type="paragraph" w:customStyle="1" w:styleId="documentskn-slm1section">
    <w:name w:val="document_skn-slm1_section"/>
    <w:basedOn w:val="Normal"/>
  </w:style>
  <w:style w:type="character" w:customStyle="1" w:styleId="documentskn-slm1nameSecparagraphhmrgcell">
    <w:name w:val="document_skn-slm1_nameSec_paragraph_hmrgcell"/>
    <w:basedOn w:val="DefaultParagraphFont"/>
  </w:style>
  <w:style w:type="character" w:customStyle="1" w:styleId="documentskn-slm1nameSecparagraphname">
    <w:name w:val="document_skn-slm1_nameSec_paragraph_name"/>
    <w:basedOn w:val="DefaultParagraphFont"/>
    <w:rPr>
      <w:shd w:val="clear" w:color="auto" w:fill="0069A5"/>
    </w:rPr>
  </w:style>
  <w:style w:type="paragraph" w:customStyle="1" w:styleId="documentskn-slm1namediv">
    <w:name w:val="document_skn-slm1_name &gt; div"/>
    <w:basedOn w:val="Normal"/>
    <w:pPr>
      <w:pBdr>
        <w:right w:val="none" w:sz="0" w:space="31" w:color="auto"/>
      </w:pBdr>
    </w:p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slm1nameSecparagraphresumeTitle">
    <w:name w:val="document_skn-slm1_nameSec_paragraph_resumeTitle"/>
    <w:basedOn w:val="DefaultParagraphFont"/>
    <w:rPr>
      <w:shd w:val="clear" w:color="auto" w:fill="0069A5"/>
    </w:rPr>
  </w:style>
  <w:style w:type="paragraph" w:customStyle="1" w:styleId="documentskn-slm1nameSecparagraphhmrgcellParagraph">
    <w:name w:val="document_skn-slm1_nameSec_paragraph_hmrgcell Paragraph"/>
    <w:basedOn w:val="Normal"/>
    <w:pPr>
      <w:pBdr>
        <w:top w:val="none" w:sz="0" w:space="31" w:color="auto"/>
      </w:pBdr>
    </w:pPr>
  </w:style>
  <w:style w:type="table" w:customStyle="1" w:styleId="documentskn-slm1nameSecparagraph">
    <w:name w:val="document_skn-slm1_nameSec_paragraph"/>
    <w:basedOn w:val="TableNormal"/>
    <w:tblPr/>
  </w:style>
  <w:style w:type="character" w:customStyle="1" w:styleId="documentskn-slm1CNTCSectionhmrgcell">
    <w:name w:val="document_skn-slm1_CNTCSection_hmrgcell"/>
    <w:basedOn w:val="DefaultParagraphFont"/>
    <w:rPr>
      <w:shd w:val="clear" w:color="auto" w:fill="404040"/>
    </w:rPr>
  </w:style>
  <w:style w:type="paragraph" w:customStyle="1" w:styleId="documentskn-slm1CNTCSectionhmrgcellParagraph">
    <w:name w:val="document_skn-slm1_CNTCSection_hmrgcell Paragraph"/>
    <w:basedOn w:val="Normal"/>
    <w:pPr>
      <w:pBdr>
        <w:top w:val="none" w:sz="0" w:space="10" w:color="auto"/>
      </w:pBdr>
      <w:shd w:val="clear" w:color="auto" w:fill="404040"/>
      <w:textAlignment w:val="top"/>
    </w:pPr>
    <w:rPr>
      <w:shd w:val="clear" w:color="auto" w:fill="404040"/>
    </w:rPr>
  </w:style>
  <w:style w:type="character" w:customStyle="1" w:styleId="documentskn-slm1paragraph">
    <w:name w:val="document_skn-slm1_paragraph"/>
    <w:basedOn w:val="DefaultParagraphFont"/>
  </w:style>
  <w:style w:type="paragraph" w:customStyle="1" w:styleId="div">
    <w:name w:val="div"/>
    <w:basedOn w:val="Normal"/>
  </w:style>
  <w:style w:type="character" w:customStyle="1" w:styleId="whiteTxt">
    <w:name w:val="whiteTxt"/>
    <w:basedOn w:val="DefaultParagraphFont"/>
    <w:rPr>
      <w:color w:val="FFFFFF"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whiteTxta">
    <w:name w:val="whiteTxt_a"/>
    <w:basedOn w:val="DefaultParagraphFont"/>
    <w:rPr>
      <w:color w:val="FFFFFF"/>
    </w:rPr>
  </w:style>
  <w:style w:type="table" w:customStyle="1" w:styleId="documentskn-slm1sectionTable">
    <w:name w:val="document_skn-slm1_section Table"/>
    <w:basedOn w:val="TableNormal"/>
    <w:tblPr/>
  </w:style>
  <w:style w:type="paragraph" w:customStyle="1" w:styleId="documentskn-slm1heading">
    <w:name w:val="document_skn-slm1_heading"/>
    <w:basedOn w:val="Normal"/>
  </w:style>
  <w:style w:type="paragraph" w:customStyle="1" w:styleId="documentskn-slm1sectiontitle">
    <w:name w:val="document_skn-slm1_sectiontitle"/>
    <w:basedOn w:val="Normal"/>
    <w:pPr>
      <w:spacing w:line="300" w:lineRule="atLeast"/>
    </w:pPr>
    <w:rPr>
      <w:rFonts w:ascii="Montserrat" w:eastAsia="Montserrat" w:hAnsi="Montserrat" w:cs="Montserrat"/>
      <w:b/>
      <w:bCs/>
      <w:caps/>
      <w:spacing w:val="20"/>
    </w:rPr>
  </w:style>
  <w:style w:type="paragraph" w:customStyle="1" w:styleId="documentskn-slm1paragraphParagraph">
    <w:name w:val="document_skn-slm1_paragraph Paragraph"/>
    <w:basedOn w:val="Normal"/>
  </w:style>
  <w:style w:type="paragraph" w:customStyle="1" w:styleId="documentskn-slm1singlecolumn">
    <w:name w:val="document_skn-slm1_singlecolumn"/>
    <w:basedOn w:val="Normal"/>
  </w:style>
  <w:style w:type="paragraph" w:customStyle="1" w:styleId="p">
    <w:name w:val="p"/>
    <w:basedOn w:val="Normal"/>
  </w:style>
  <w:style w:type="paragraph" w:customStyle="1" w:styleId="documentskn-slm1ullinth-child1">
    <w:name w:val="document_skn-slm1_ul_li_nth-child(1)"/>
    <w:basedOn w:val="Normal"/>
  </w:style>
  <w:style w:type="paragraph" w:customStyle="1" w:styleId="documentskn-slm1ulli">
    <w:name w:val="document_skn-slm1_ul_li"/>
    <w:basedOn w:val="Normal"/>
  </w:style>
  <w:style w:type="character" w:customStyle="1" w:styleId="documentskn-slm1skillSecpaddingcell">
    <w:name w:val="document_skn-slm1_skillSec_paddingcell"/>
    <w:basedOn w:val="DefaultParagraphFont"/>
  </w:style>
  <w:style w:type="table" w:customStyle="1" w:styleId="documentskn-slm1sectionmulticol">
    <w:name w:val="document_skn-slm1_section_multicol"/>
    <w:basedOn w:val="TableNormal"/>
    <w:tblPr/>
  </w:style>
  <w:style w:type="character" w:customStyle="1" w:styleId="documentskn-slm1twocolparatabledateswrapper">
    <w:name w:val="document_skn-slm1_twocolparatable_dates_wrapper"/>
    <w:basedOn w:val="DefaultParagraphFont"/>
    <w:rPr>
      <w:caps w:val="0"/>
    </w:rPr>
  </w:style>
  <w:style w:type="character" w:customStyle="1" w:styleId="documentskn-slm1twocolparatabledategapcell">
    <w:name w:val="document_skn-slm1_twocolparatable_dategapcell"/>
    <w:basedOn w:val="DefaultParagraphFont"/>
  </w:style>
  <w:style w:type="character" w:customStyle="1" w:styleId="documentskn-slm1twocolparatablesinglecolumndategap">
    <w:name w:val="document_skn-slm1_twocolparatable_singlecolumn_dategap"/>
    <w:basedOn w:val="DefaultParagraphFont"/>
  </w:style>
  <w:style w:type="character" w:customStyle="1" w:styleId="documentskn-slm1txtBold">
    <w:name w:val="document_skn-slm1_txtBold"/>
    <w:basedOn w:val="DefaultParagraphFont"/>
    <w:rPr>
      <w:b/>
      <w:bCs/>
    </w:rPr>
  </w:style>
  <w:style w:type="paragraph" w:customStyle="1" w:styleId="documentskn-slm1marleftul">
    <w:name w:val="document_skn-slm1_marleftul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table" w:customStyle="1" w:styleId="documentskn-slm1twocolparatable">
    <w:name w:val="document_skn-slm1_twocolparatable"/>
    <w:basedOn w:val="TableNormal"/>
    <w:tblPr/>
  </w:style>
  <w:style w:type="paragraph" w:customStyle="1" w:styleId="documentskn-slm1dispBlk">
    <w:name w:val="document_skn-slm1_dispBlk"/>
    <w:basedOn w:val="Normal"/>
  </w:style>
  <w:style w:type="paragraph" w:styleId="Header">
    <w:name w:val="header"/>
    <w:basedOn w:val="Normal"/>
    <w:link w:val="HeaderChar"/>
    <w:uiPriority w:val="99"/>
    <w:unhideWhenUsed/>
    <w:rsid w:val="004001D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1D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001D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1D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old.pro/my/jitendra%2Dramdasmore/321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785</Words>
  <Characters>4479</Characters>
  <Application>Microsoft Office Word</Application>
  <DocSecurity>0</DocSecurity>
  <Lines>37</Lines>
  <Paragraphs>10</Paragraphs>
  <ScaleCrop>false</ScaleCrop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Jitendra Ramdas More</dc:title>
  <cp:lastModifiedBy>Jitendra More</cp:lastModifiedBy>
  <cp:revision>1</cp:revision>
  <dcterms:created xsi:type="dcterms:W3CDTF">2025-05-03T19:28:00Z</dcterms:created>
  <dcterms:modified xsi:type="dcterms:W3CDTF">2025-05-03T19:28:00Z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2cfbc3e4-8870-40b3-87bf-2536b2928c42</vt:lpwstr>
  </property>
  <property fmtid="{D5CDD505-2E9C-101B-9397-08002B2CF9AE}" pid="3" name="x1ye=0">
    <vt:lpwstr>oHYAAB+LCAAAAAAABAAUm8V2g1AURT+IAW5DHIJbkBnu7nx907U6aloCvHfP2TsrUCLMURhBwiSEQiQGoxwOIwTMYQIMQajAldUTsiT3Ga9kh3YLgcP3gOESxifLcgguFcLPnS0T80l6EOHFq6z4IW0/AVecB4a54CSCNDSIjisk6kKewhXOgUktM+4sjZN1oxqIvvBkT+BhWeMPDUOboiu2Kbc8aK4QqdDNvLhSs26QQWGr++4yA8CLrBE5Z9s</vt:lpwstr>
  </property>
  <property fmtid="{D5CDD505-2E9C-101B-9397-08002B2CF9AE}" pid="4" name="x1ye=1">
    <vt:lpwstr>EwPNa6tcopmfHIrtp83nO8jhMbPzLCMbDbn0qwCNKZr3qkBLY8tk+9CE5a6NEa6bgVV+fbNh7fWJ9GJlpuxEmP2YcvTSsnMIUQoxWVt3CgBGhRz/0Y+rZR/Q/eWZrIUuBJWRPWohOfieXCjvcMfNU49gGODcgorZ66Ds5fJS77WYHAU9HduQbDW43O82GgNo54DBhJ1jmmzfzJf06G5zX7qy5yGzzmDK9F4g20uDErLMO6q74Bjqq5tLzeAmdK/</vt:lpwstr>
  </property>
  <property fmtid="{D5CDD505-2E9C-101B-9397-08002B2CF9AE}" pid="5" name="x1ye=10">
    <vt:lpwstr>OKxfuREp0KXeol0nMfDNmRmchk1MywJit2HhekJddgFBojPSYU6oPwJe63ZXk6K8BZk9SwdMSNlQKh6qPuMpPk+x1CEXdIVk8FM9wCy4GAsYXBJYMapMttZeP4o6W9tcM2WfimaAp/o919ig4jp0W70b4m71pD+rIT3nz7trzWguk291oEJfEvAtFoe6b0mLCF5AfPxkNZ+9xF5qnWdH6Ge0VKgdoH6euSMg0LzNLEZAKfgzW+ZqqgW0WP5Wi8P</vt:lpwstr>
  </property>
  <property fmtid="{D5CDD505-2E9C-101B-9397-08002B2CF9AE}" pid="6" name="x1ye=100">
    <vt:lpwstr>YEyUopfWIXSJoQLsBTGtzUuyfDEAzyrSSqliIsHOj9fUkwkRnWWqJA14T6/UZxd9rXWSvZzTMQIsNaKFj1Vwf1kIvohLV6P322SeI56fIkKx6ekemE5AXKBWcL6YwLp3qppTsB1YmFWDU1qDxJncRG/4Ccsuocm1CWVtr/dyIR7pO2FkoMNOONC143p1oBoe5PHmeDqstVgAgHVP8GZFRMHOUYfOMDjIVpt8OpqrYlBOVvu9LP9Mhh7Su3tUKNX</vt:lpwstr>
  </property>
  <property fmtid="{D5CDD505-2E9C-101B-9397-08002B2CF9AE}" pid="7" name="x1ye=101">
    <vt:lpwstr>gwrf70P3iAq5fBG/cKwPq6vLn9WGh3vGVZn96qKEue23ryB3NZRh7rLNSsU98ePizg1jl0mktBnUzKCdEi/vSJLexXjNn+DrHfiNviu4UsFHKwTHK9wL+r6dIzrN75qxXoyr0n6U0UGXnrKPvU1TJKO8ZUM+w0gbStI+vEMIvmH6865RyaUHEB2yWLiMlGahfCFXs1f7A/oWATrDJsFqvoLjRwgbdHlLgAes/6sweJMjxhV7BYh4IvJH//9mhF4</vt:lpwstr>
  </property>
  <property fmtid="{D5CDD505-2E9C-101B-9397-08002B2CF9AE}" pid="8" name="x1ye=102">
    <vt:lpwstr>mbOzaWd63AM0wbx0dPkwuN6fgxwvdI2Mz054DacIp0ahgVDCbTx/65pNyD2iM5vi0oClXbKRzIopvbTsSk0VmuyKE9XfSBZ+1D1czMkZoWLVY1+PzkbddgMKgPA2V65PFw6AbN0ZqmGF8EMG/aX25jtmIJHHu4HmOjG+eyCc/U9FQAG/oNSj9hmMCqlKV7SxpYomI3gTZpRWAgyH89X/29mg+0ReJfT0ooE5Bfv5UIsdrMCaL1wA5HBLH/DIbg3</vt:lpwstr>
  </property>
  <property fmtid="{D5CDD505-2E9C-101B-9397-08002B2CF9AE}" pid="9" name="x1ye=103">
    <vt:lpwstr>cyuaaC6AYGseEhN1sC0NfQbBr/i1zlNXLknzVQx6AGKie1EYHpb6JYvhZ7v0BzALRYbVwA2BOoIUESTwiMg2vleUIlVUjr4F8kOOjrVjMeXSbjqEs/Lw3WAux+5tx84FLBmajWTrELj8CMHAeYvbDH+jk8MPGiCIaddMWJUKWiMq1OyBsXoMxNyhf3gROVqcnm4aXQMzJff+LT7K5NbsZD1MUcuRWIo4YRvol82vBG1PUPdp/own/R+COO7ePPI</vt:lpwstr>
  </property>
  <property fmtid="{D5CDD505-2E9C-101B-9397-08002B2CF9AE}" pid="10" name="x1ye=104">
    <vt:lpwstr>rsd6TgFN18oYwT0pwXdmDzjob1HTr4PJ8XlgG2Zx4WpbJmt0A8BvVPN7eEcr2znTWN5aZaD9YuVjV0Lt3BE7ubZFZmkoClsoOwSC9o6422ewF78aIq+HBYIIvO3cDMgVq8xTqx/6AuP1CBrLoztHOXjjcRgJflFqLprzL2wYanuuXI5MeoYdjR5N0rPy/qxKh5IV3isNKwkFEaZl1knXMLiX2jnsHBC+GyP2YCZZwdCwSf8shqeVV+Dav9+W1pS</vt:lpwstr>
  </property>
  <property fmtid="{D5CDD505-2E9C-101B-9397-08002B2CF9AE}" pid="11" name="x1ye=105">
    <vt:lpwstr>DJ+ZGaN21fZtTn66jaiCARdz3RA7LQLF9837kDP5C8mbdfHbINgSXZZ/p73Jp+hFgnwWMEPMSHVc7bvLHuXJIAnZnPlvqg2olBUAdjUvoUnQPl0vKdy8vTa8mDus6W3VzlvICTo9GKPAQikYjCc2UxJGM3GQDNxNnynDQt89960ZSADsi8PfeDB5VRQPtjBK1LzYASzoiDihhnQg9EBGyHYzayv29IMwn0LDjzQHFkRVIIyMoEQ68iMYE2PEybx</vt:lpwstr>
  </property>
  <property fmtid="{D5CDD505-2E9C-101B-9397-08002B2CF9AE}" pid="12" name="x1ye=106">
    <vt:lpwstr>l4zbzdv/dqXUnuRjTNA+baHweAfkYYTp5qKy7BEThK0ZufZQ9UvdOANf5gPjYvJC1JXJpQZhy3CmyH9/D8bQsswlg39wxP4fkayA8ivopHt4d1HdvxJCYOTWlfDudqZ2XBeMFkl2JnZyTKCOQxL/kL9Z7Zw6IIoQTwf88eXurpluZVO0gwPdUjhtLaR16BNe0QcQr3l1+DVVX9d9DbBmNoqxX4sdsWpUI/2QNn7IiJjBNH8z5TH/S8pgxRNbPDC</vt:lpwstr>
  </property>
  <property fmtid="{D5CDD505-2E9C-101B-9397-08002B2CF9AE}" pid="13" name="x1ye=107">
    <vt:lpwstr>27m6aWwVnqRejfLdEQxBv4W+t0HcTs3q+LDikuOcQYT5vKqskpGt+0ebRg1TqDvyGlUmlzII6nOJ6p5Pe9uhlGnVxhq1aKHIc6XVyTKorGVzCXxu11157zxX0LnhzA9CW5ongChaEB+AHTGWUFCl+ND8FgdlCNPZ4rTyDWPCpXWX3dQDr6mViL9uhGHfA5f/kZc4GgstEmNnsYqm1LDt8Z1A0Szrbr8WTPLLTwkKHuRMDJfJ4+33fv+0oAqBeD2</vt:lpwstr>
  </property>
  <property fmtid="{D5CDD505-2E9C-101B-9397-08002B2CF9AE}" pid="14" name="x1ye=108">
    <vt:lpwstr>kx/Rgu7HjYM3M5hyeNhRz0tDLdHFLZHYy5QvvAkVLRCprxHot9a3TxutPtcWFaTloGNa5qWghG11vCXujjhjUUuyXjQN5m59LhPEqYD60mkOBewnsp/l6VlvTlOzJO3NMI/axjVg4QT+UuNZs0XLYieGkaqfFNdsP34Z6cPOAhD7pZHmmoJGD9amOPejFw4dKoLgHLjCVvz30PqbA5MqMw5GQBfr2oJExQoxid7LyMpzVxcwAxV84LDUlQcqOWr</vt:lpwstr>
  </property>
  <property fmtid="{D5CDD505-2E9C-101B-9397-08002B2CF9AE}" pid="15" name="x1ye=109">
    <vt:lpwstr>69nmp2j9IVqlp1vUTy8eHsmkZkqIznGDVjwMdcW7Qqd+dKBd9lEY+/1Ax2Ia9C+vMs23gnGIwEQqpiNhUJYxjSdDQedgAlQrUMr1GFNyM8qBqN4mRYUGVE6JDjSECkFdI97gsFgF5/H9Tr4uRMGuGnhsOXETTdcMpYwzHaPO0aluxth183wS13TkF7VpCuLfH5R/h9PA8u48tbLGhtswjXAvJtD3go95TchC3KVyR2bBM8QuHB5uFadJxAXZxD8</vt:lpwstr>
  </property>
  <property fmtid="{D5CDD505-2E9C-101B-9397-08002B2CF9AE}" pid="16" name="x1ye=11">
    <vt:lpwstr>oph7Lo4137l53zLQvPYjPFSjt4sTLu84oF8eM82naTEv35iq1AsdOf2LXgKhYMPS8oODAM/2nmFUtrKKhZmMuNeQyoRcsSnBlJaD5e+ne24OkPOqMHIjx6WygQdAkfC6g+NWOd7rR3d4mxxzHPx697ah+6Vn5H7Vbn1vmMWx5hPP4gRYGiB5kdY6XmN/bI9OWzRnngAJyI9PUN8U73zzrZnjImDeuctfjq3PoVtnj6RyhqjPgNGmTRTeyHbMiNs</vt:lpwstr>
  </property>
  <property fmtid="{D5CDD505-2E9C-101B-9397-08002B2CF9AE}" pid="17" name="x1ye=110">
    <vt:lpwstr>dO/9btuVzAZ/ihx/fCGHCjbzlvE6ZC+QQXrky+Q30tyyQjOpMRwAESB30KAbJuqlayU+1aOUcfiNb4aUqFavNbZV3aqgWKzxn0c4A0je/XJI+qOtXxgX8oI5fFvc2k9jrJbHUjjxnynDr2mYwpmRvsRslVTI5POB+oeNW4VM4rObcEUMMPr3EIiLPEs/kgRt/0hs4SukqdCTwgbfCoLvS+oMgIy6sSRyUd1Y3Ulh0F8+mK7po+4CLGNjzsCu9wH</vt:lpwstr>
  </property>
  <property fmtid="{D5CDD505-2E9C-101B-9397-08002B2CF9AE}" pid="18" name="x1ye=111">
    <vt:lpwstr>4YqHWFtWVD+zkTSeIz9LynGAjQMPbVZFc345WDJ/+WDTCm4/OVdohKpMB8EKvkjaZKWv6H+ivHB4FAEWRSR1AdyBY+DshTwMEcfyUMdV+YcpnEipA814eMpQ0D46aMhIfLIc9WyXND+hVh12wSGdDK00DiIe4SnhdJ2/YaJAkNvuT5BceWDkVKQ8J5Zp66pvt+ehCLA9/q024kxfEO1Ft7vIuV8QKoqx7Ef8zIgnnphpIvIUbDtaMJiNExCain4</vt:lpwstr>
  </property>
  <property fmtid="{D5CDD505-2E9C-101B-9397-08002B2CF9AE}" pid="19" name="x1ye=112">
    <vt:lpwstr>tw2dX0hIgpZyfsr/W61lWNWSZ6aUU5qPk0NEwbkterwfCBabOZQWNr/uAoRNAmcfYAN1PwqXExGW8ZpdkAr+HR57x/xjVz8efdX5+tA+gaySbYwhdsDAo3V8DWSQLo7kE49fwiiGXaA4ri++Hpq0UbiBm+IOmzAlD6Po52KVvSYMdw443KBEhC8kohMhH/j/J7QIt6tmTXx32mQvG2yyPU/yXadVFR45wSXw8keD7fRM2DJGfjoqUs4qZff5TO3</vt:lpwstr>
  </property>
  <property fmtid="{D5CDD505-2E9C-101B-9397-08002B2CF9AE}" pid="20" name="x1ye=113">
    <vt:lpwstr>QgvyAtjP6BDr0evyLyIvfvLLNPQ9PHKQvdUsDoMXnoFnv0Mwo+sj8uOUaRplMU0TQFeFU/di9hUjb/ItgntUat/vtXJNlzjVWqYPtJ/XwkymgH8noicg0uZiZhd+J+2KNzzJyPHcOee7/HYXmAW5yPFEPoW1MYGuhc7PgaKRCR/te90iJJSO666shUGk3ZIEc83UOJfkL/VOMZNYrBDbDb0FuVBTx4PbWV84/G9RPpdZ+CdXYQH0BWNQSrqV8VS</vt:lpwstr>
  </property>
  <property fmtid="{D5CDD505-2E9C-101B-9397-08002B2CF9AE}" pid="21" name="x1ye=114">
    <vt:lpwstr>3qiL5BV+KnLwyIbtJPS1XN9sQqr3ArnlKc8VrSZhTc1bqF168XHn5paNQh8X8rJdJaoxAbi8ge9uwH4ANWCuftOH59fyVkKbqO3cb98NbvmqBV5u/AnGhnLPANPHozoj4JmbLtMaqaq35OtWzypEP5swAY6pBbYKmk4RdV97GzgTCs9ak5mo5qGQBvntmk69oTbyYCqlJku8yJDc8jeVOEXA2ShD9M4dvt9AtY2bhwrlIrEQ+herN62tXTRvFIn</vt:lpwstr>
  </property>
  <property fmtid="{D5CDD505-2E9C-101B-9397-08002B2CF9AE}" pid="22" name="x1ye=115">
    <vt:lpwstr>465J9sppCPmIBMsTiLuNPVEpK+TssgV20F8Kt2ykSMxA7er3xX7bSkciHLYNpv7HXnzgKMvOxvhwAf5j+6BJOK0H+J8tKGX51yp8EN71RFJcz9t7gGPM3n1FmXFkQR2JxRkROjThf7Ai+Jat3LmKcW8qjX1TMCNYqUqrz/W+8b6pe8JvnsyHtB+OaGDeofd02dvEzpGAcW334ufqbL7PrNhWWVy+Budwcf6FXqdBOg8GRO8XYj6v4Kn7r/+VcZH</vt:lpwstr>
  </property>
  <property fmtid="{D5CDD505-2E9C-101B-9397-08002B2CF9AE}" pid="23" name="x1ye=116">
    <vt:lpwstr>W+tfb9EfDbkuEPrI+su2Yk3jmzQjwppv6K4NZn+K4Rw96Z7aOx7qLm5oXmU6tgeS/WMiLi7bq8B8ZrmscTK5f6O8aZPTTLz7DHFHep1GUXe8QJFSr+oxBq1ADHaUCkIEHM/ITQb2OGobG1P6FnDMBe3v+mDA+stLKfu/4hMREt18EjqGipZTl3oPKPUorDFdqXL4vmHMHyxv55FuI5MCYpLUbs0dEtEQGfLbt0ood3qXfFTlyDShBdjs9qhzcD6</vt:lpwstr>
  </property>
  <property fmtid="{D5CDD505-2E9C-101B-9397-08002B2CF9AE}" pid="24" name="x1ye=117">
    <vt:lpwstr>pHRpPfMGVGl3GNG9S5/3cdCnCuoAKd1qWkEMd4xeU8Q5IYVLZe7bTulKJJ7rXgfPtF0S3c/9gS64qKnzBxGz9bHIX54adyIhlt7S/E8tbYzXJaZ2lDR3YL7peQNd3YxFZH+KCqFybmrXpFdyldSzZ75y9fUSJ6hcCvSsbcAjbqKNKr8B6geIK8ZmHHL9B33diKGEqs8OD3tQjve7oY2qUQqiBCe9wx1jZdYadfsmf5VocvSDKEo/z1pBBiI8/8M</vt:lpwstr>
  </property>
  <property fmtid="{D5CDD505-2E9C-101B-9397-08002B2CF9AE}" pid="25" name="x1ye=118">
    <vt:lpwstr>/iyFT46rPdVUqoFRwi2p9J5ii10OUeSgkUqbtqyox9pBiXTFhrWGQS5hkdxrFMkNcP9uMdB3oahZNuTzCNb5fGq+Aqk2+C27arSD1MvwIxQ4u+fFtYtZQGpbjshKadzMw+3hpqfWyGiGbzEi+Kt9J1XnRd50p0fftmatpPUR0m0QYYnrvHpZ8oe6Jv9IuB7p5xBGYY60oKOksDembLb5VsJgMKvFuf8o52K5JW02W3ZJAFMy/BTNz7KqR+Bhc0t</vt:lpwstr>
  </property>
  <property fmtid="{D5CDD505-2E9C-101B-9397-08002B2CF9AE}" pid="26" name="x1ye=119">
    <vt:lpwstr>1wS1mOYeSbDYGq90DTZNlyUdZNnenPvHfaHb1oLs9xm+gQSsvrzYOt1IeRCIMtKjMnxgSUDDMilJJCnNZlGuodE0dB60un+qWgE1OS/lwV2Q/39tDjsbo4Urq/ZqbxVxnSS6VN/ix6ggM+40QEqGiFo4qv3lJsa9o5QdKipLTIIIGI1BOpyzHtS7sKBwB+bwyb2NMbWKX81swBLXwgTDOM5sIMYjjPbM5TchwUSNF71UNIdj8iNSbdABN+q1M6a</vt:lpwstr>
  </property>
  <property fmtid="{D5CDD505-2E9C-101B-9397-08002B2CF9AE}" pid="27" name="x1ye=12">
    <vt:lpwstr>ty/EYHjPWxGUI6qfwpyD+uaykIdOQ2p3f/a+9Kr1LjfDNDmYOvqrOsqxHvyG9gfTqvAZ6XszHy7eiQ4yGf52kPTBTCz7ohPhtzfBHsS+MvY24uBOJaYgfw8PzmqgQmLyxZNCfmFescL5e7BGnKOL4XWmmPRq1EEtBDX9wt/7ffiqpMLjHPz6BmhMm8BknjQRyGzOBMEC0/p6BamudC1kKdUpAXMwDpwzSFnUEIRZoBcrds8sOE/e3588DOtzvHG</vt:lpwstr>
  </property>
  <property fmtid="{D5CDD505-2E9C-101B-9397-08002B2CF9AE}" pid="28" name="x1ye=120">
    <vt:lpwstr>5vqRDl/cqHtCzXo4/GwyJKpDi0V+0Pmbssm14IaiXpV+iwKs+G8uFmTa/gzJaPCrXLNzYjJ1Utj8D5hVo4ygdgAA</vt:lpwstr>
  </property>
  <property fmtid="{D5CDD505-2E9C-101B-9397-08002B2CF9AE}" pid="29" name="x1ye=13">
    <vt:lpwstr>8b73FNcE3uxqHKyOU7jb6GRbiV9p6SBefbt23bw0cn5P78c8V+cU7HHLouPE1LMd7H19/UdOJbpP2HbNZ1KaNU0KF1FaZF9toOwUYJcls79unHGPjOV0DQgi/kt9o5eAgArCPsIs/GgmY2bA9/uE3K37q4dTr+pNkNraLt+ZDOSVSOaltsZ8GipgfDgjd5dRf3yxYy1xYvl2JA0XSp92vHKFaosf6Epn51wIl0JyFSZr4DONjk+TU/EVyn2be/s</vt:lpwstr>
  </property>
  <property fmtid="{D5CDD505-2E9C-101B-9397-08002B2CF9AE}" pid="30" name="x1ye=14">
    <vt:lpwstr>OVBqXJtiO+gLx24+kwz9nadCImJLpMktfgJEZba/sLfp7YmluaHTwx7I8optmYiJSgrPsw6rF4DmKxY53M2G8yLlB0op9HBMafxlTUOVOSce0PyZWuyytwPH0lb6hNPGdO4ML6Hoxvzxzwbal4jrpPjbDq+kZqCh01I8qzHQSjSQccsXgr4/o2SKKvQzVTXxqtnhwVPezKoLW6jMJW4GbjLRm6JhtdPpgGf0PDKNYTvRzdMYA11/RkWuhnHt5Rb</vt:lpwstr>
  </property>
  <property fmtid="{D5CDD505-2E9C-101B-9397-08002B2CF9AE}" pid="31" name="x1ye=15">
    <vt:lpwstr>vzLz8JLNsbx1LD6NrekhxZuDYUP5Qe2lgLa0bo3xbUqJAOdp9cDD3RrprGfT+KQoeEVA2AwYcsVkE2xkL7s3qXN/bsr2YfHuqHBVp75aYarjjLjqZdH7lZwkqLzpguVfELvF+ja9jRk8PsrQhpWOG1jgN4ZVYM+ju3mp1ydhhv0+1pYGLqaviOgtY0j15QOEb0ZSH1b5+nh6Pz+apF6MVQSwS96fjHXfVLwSrvlzuQf0ng+aSsX4u5JNQoVBikv</vt:lpwstr>
  </property>
  <property fmtid="{D5CDD505-2E9C-101B-9397-08002B2CF9AE}" pid="32" name="x1ye=16">
    <vt:lpwstr>O5oInX+7003sV6d+qwwFCKlECCt/30GZQdrIKK8psGK9iW8e3D0i/xieRtNJidCNofhFqGsLa9IPqwRhWuZ3ngG/UOntfmeGri5egj03l6trFkiZDjQ6npzHkCaKOEAcX+e71omCeyDFFr4B9OFolZSE7+e3DSzMN0uSkcdVwb5A8qRa9ztPG9I8et6fSfiVByQbRV9w22jGVzaHHvFhK9vGM84ChiRFGYCRVW0Z73D9T0P2LLG+WsZU7QPU7LE</vt:lpwstr>
  </property>
  <property fmtid="{D5CDD505-2E9C-101B-9397-08002B2CF9AE}" pid="33" name="x1ye=17">
    <vt:lpwstr>OWEpTC8J10wWaF0LEDAouK1oBfVKYH4Rs8ysoJH3dg5fAAdB83RRa+uXXZ27ZRIpmJSkIz0TSjULOFQ5cK+HWWeHL95CQKFWntIelnm651UGDKhM+/eSgm7UhOwviGA5cAzKy1fcLWjNCdhPRWCNm/5o7nD1QVkOa2z+aeiirBFEfeWN8ByM8Da692XzoGrMrxdR+HZQOHqrq9cOmAxc0/M92oEQawtg7VT/Pa+OsyyFOmZLwtwq+5dpYOz5JAq</vt:lpwstr>
  </property>
  <property fmtid="{D5CDD505-2E9C-101B-9397-08002B2CF9AE}" pid="34" name="x1ye=18">
    <vt:lpwstr>GEXJAIWsGHG/Gcf/8Wm5cyapoZaliDce+wE0pWJ+Vs1M1lO+/a/24X4NpiVibrQ/SA/KFaA3rCKiOKKYhKPGKu0HRRkVpLj9KRQQcDfvoEb7l2zU+GwQBAwm9r2aDw8dtr6+uKNmG15KqCPo+rmNpt0UQmvA7xvNMRbgsV3ovN2o14mOUQ8FgSa2qtbWMlFPWfz+D3MwzpRKKn8dAkBB3hSkNJspxXy9NVRQAnP1u9pHKNjY/a7/1HOGRMluRdK</vt:lpwstr>
  </property>
  <property fmtid="{D5CDD505-2E9C-101B-9397-08002B2CF9AE}" pid="35" name="x1ye=19">
    <vt:lpwstr>I6AdXMFETmycZkO0+FMhcRP+vgNFh93BT2IFvseNB6yok/onWg1w1z4w7DkH5JykwaAmmJZAb45pDoCvqQ6avN2jLOtHJUxq0H/5JzDAeZp+Fue6dqUsVVf9jaopdwRp1BPiYNRajE+omG7ebfgjYsAJjeHmUjIrPL1RTEAVZZF+y7Yx/e9SFVymElYxYrs8eeHW3CDpVcxDwsOMtMNK4RntWHj6EPI8f5VOl+vGTG5f0yklk3PuIHR2N3lrv6v</vt:lpwstr>
  </property>
  <property fmtid="{D5CDD505-2E9C-101B-9397-08002B2CF9AE}" pid="36" name="x1ye=2">
    <vt:lpwstr>LNFBeThNPLv1pF22gh9HYzWQ7H+Fzq8LMaJeTCPUYzg2dqjDejoXipj5vx8FxAZhesUnCM5gk2pWN49MKVLo6rOClwjXpOQyLXfEiFYEZiwyecONm47+1yRtNEdnVbTsmSWAXC/PKHyRwG9AH43nDcLp+hg/y2Z9qdIiD2oyufhib0LjZFx8fqBL6U+q1EPswoJcYGWT4MhKh4U59MO7/izeMq/bwZiDlpl54ZOOW/33fsQr9PQA63f8HWvFA+5</vt:lpwstr>
  </property>
  <property fmtid="{D5CDD505-2E9C-101B-9397-08002B2CF9AE}" pid="37" name="x1ye=20">
    <vt:lpwstr>caUrVCD/WlAZ59ShZvOkdvxf0MfHRu36eQFasAnI+4EQMChj2wbsKyMYvuPfn4Gxa0IB3MZDlkadL1L+hGDyDFvajxl6thhyxkvMWEGZak18Zwwb4c+lLFSL6ifHg8MOudYAoxTu3nAZYc0OCCVeiG3CD1H7GPLwU9FIdij8I15q9lPmuDygZkfuQJXWe165y/kRHIbC19GN4MyeTAnh7vsBOtzzePainmmOfq5SAJOUMyIUwkTXseo0tCd4ENN</vt:lpwstr>
  </property>
  <property fmtid="{D5CDD505-2E9C-101B-9397-08002B2CF9AE}" pid="38" name="x1ye=21">
    <vt:lpwstr>soACg5LJPLyIdgZahDwkgQ6x/bNhRPDeE8dyG86kCpmSoZzFziftPW5DUpEs4S6vkkH9nck5Qs/bWIkC6ktwqeZAwFe6uz8wi9OjxWQY6YdZQBF2gN3jsXNyoC5wb28WVMCv5r3AEnLnHlsF8tV9g9d21YG3/PfJ0bNQjHN6T0CxKUHa8R6iuMC41Tx5HmNe5z5VHx76r0Kpv9Uivm57+2XRu//zmWm0x/gUHtf3YHjzI72F2CguKm+8aQL1c4y</vt:lpwstr>
  </property>
  <property fmtid="{D5CDD505-2E9C-101B-9397-08002B2CF9AE}" pid="39" name="x1ye=22">
    <vt:lpwstr>5eDhB8XPfMHjSNSjf1l5hviNJXaBK7EdYFi7fOlUjNfz0YdISZufh3PopfJn0F982iJtqrFJ3/zfAE29tde4UXpqN3LQFx5kG23ugOsEfpDRxOocu1JbtrXTXdx7lTXLVDNIXS/KxeWC/nHqqb7KhJuLaJhR8Nr0rngSbpMCXjzWoj5eoC/9ay6wj0faX6BObozvYMxcB8saXKeS7Ncfaku8jaIJ93MxZEWAPv/MLDlVy2TABMphVJ6zCZGoBMb</vt:lpwstr>
  </property>
  <property fmtid="{D5CDD505-2E9C-101B-9397-08002B2CF9AE}" pid="40" name="x1ye=23">
    <vt:lpwstr>1uvql4hy8EIjHOZobsLiaMBVlxLc/q6v3PsM/6AhL0KHor93Bk0i7F/0Ol5Cmuxtbbyg/lsuoKWwGUJ9w8ajg+9Bp+viHpjWIUB8wxFpCe7bqYcI96Rd6yuJrCO7knlOkqum7IltL7GnTVkaS/ABzXbH2lAObrG+tjro4GJNZR08FDF0S3hauXOiP3pvvkdP9XzHRguqu/dWZ7fHu0Hsrt5EQ6N0Vy3Dz0wzoD7EB77xuk0iENItdt9YpGsQSVr</vt:lpwstr>
  </property>
  <property fmtid="{D5CDD505-2E9C-101B-9397-08002B2CF9AE}" pid="41" name="x1ye=24">
    <vt:lpwstr>b3r1sQ10Cp/PubLXMToG9sDY79KQ0JD5FJuUgVsyP2GXlITCI2ZjkxAv81wpBfoNfrpRRObcbMYpnMBif9qWuxTjt44BX3f+Igehlgy/RG7VxW+mYwLJQ3Br6dcdOAutZzU5Z0oCaSVRtRwbBQX0nGh+UEz1BgFa8GRJ7DPfV5vemhh+jx2uD7zDi0AB+rk9FTJ3+AWy9HC2fy8YM41/OsHGRBhkclFWQSscb7rMTH5SXBn9Al0kJI6aY6tFLy+</vt:lpwstr>
  </property>
  <property fmtid="{D5CDD505-2E9C-101B-9397-08002B2CF9AE}" pid="42" name="x1ye=25">
    <vt:lpwstr>dKCh0iA3ky0mEKQTzLI74QYq5nJkSIWQeujpTSGke6Uen8zdXGoYy6M9XFdd0fSsZFVJ7eW4yXSrgsGBbV/CsdAvNEvz8e43OJwTloWv1a87dimH2ikSDBfJ24MtUqKii+ai7u3PL6ZDSDw4o6G26FqJdumwc0lf7DSznRQk3Dz7rNhn6/qR4WtxHDYDzLZKvz3eRbUi2L7KPne0qF+0d1HFwhdey+4ZeJDrf7dzEXwpxvfqpcySw/FbyEbPcdo</vt:lpwstr>
  </property>
  <property fmtid="{D5CDD505-2E9C-101B-9397-08002B2CF9AE}" pid="43" name="x1ye=26">
    <vt:lpwstr>cGgGSo7MwWJ8jvDSxn0w2hIRUkmTQIO2906DprOJXu0wk7J0sKeqU7fjuCNytq+WRDkzmQWqjhuV3Wtxcj7o13LtPxWKbBCwG43xkTVOvnKL2L+5EMKjjl7552QOppHGIRMrUuAmGy7CwnEm6RSO0y7P0gmh2RNuGeX4WIEIfllv+dwKJqMMYkVLy8izbVAj/qxU5QW3nwqNh0QyfCMFGRwtlJ8eXsdfnYYiPKM4zlkDJSiNK+d/m56yB2Hbo6l</vt:lpwstr>
  </property>
  <property fmtid="{D5CDD505-2E9C-101B-9397-08002B2CF9AE}" pid="44" name="x1ye=27">
    <vt:lpwstr>qqoNMRNmOJla5r+mVT7ShNvIbFqmxU+QJ3talRNeT2D2IM13woXs+p2NaZUjtm9TsCw9Z1aSALVXQfFAKUhQs7B8PqXI0hwhAgWu0D0yrpRY39BWT/+2gU55ZZcxlB1uuDHsbbLMo33U9KQEBUyfmoT0c0LTeFmERGctk2KKaAEKuwKqUrY6b8C6Jy3IFeMx7HjTMP2AKt7ySuTWYOW6gxdgB2AK5kGEKXmoPvJVUl4TzBbdGY5cHEI/oATfBoI</vt:lpwstr>
  </property>
  <property fmtid="{D5CDD505-2E9C-101B-9397-08002B2CF9AE}" pid="45" name="x1ye=28">
    <vt:lpwstr>Mt9d2SYbbRL0h5OWjnGSAPsgahVmEGUumDU6G2CtH1ENFt/lPhycfCTpavjtVcMImPlWLHcaO1Vo/pjoU1ZfjpRz+AoPz77QFKlCXnPOK4tS7CHC4JpFnO6mQRsQvMSfNyr1+JV6Y6HqtsXZlI66GN+95S4V//Ou5lQ+5QzkUHocP3qbKbzCmd+4juCU5vOnYUZQDs2elCeUhDSCBmRc05VR8o83q/Gtzy7OYqonLqTvxFU1NMtNZi8D0XpXrbT</vt:lpwstr>
  </property>
  <property fmtid="{D5CDD505-2E9C-101B-9397-08002B2CF9AE}" pid="46" name="x1ye=29">
    <vt:lpwstr>g3DCalokBGUgHCJ9Q3q31BB0deyMj3AcCVNEXomXS5L03Ou+Mg5RGyRzalv1/hFxlPU25i8jSc9CJWAPmOYz6m5Y0r3YFn2CaMTwwghLS6CXNyshEMKakemafIownMlqxyXQW1NgmthAcxkQWJbAB4k7Lb3d2CChi5GeT0dXpw9V4Kg43AuXM7xISb2j1GGU1jNkpt5VY3DvfB2y20iU4+WdCjnn96s03o0g0EUca+oSZXxJ8HMSbmte/pbp3uI</vt:lpwstr>
  </property>
  <property fmtid="{D5CDD505-2E9C-101B-9397-08002B2CF9AE}" pid="47" name="x1ye=3">
    <vt:lpwstr>ZEnNxgqbnEL6LwCKCjIRx2wkoY7g5bx78Bv96rMa6ejpCW50Zqwtc12Phf2o024qUwFiO2W6zZkgAIYJFVDA/Gid0TPQox5s3S3spwO13MrjfZbmUQrqQ019pjptxa3oDjlN/vjTKFajBH0Jaet92CnA6Cc39E7RvZsUIBxw+BluiwBVYLv80Bo8C0TRsxerAjJkyRnGirI+ewL9LU0XP1EYZOgcZGclhZh2eUsBtuJBWKrXUjiav7AWx9aE2xx</vt:lpwstr>
  </property>
  <property fmtid="{D5CDD505-2E9C-101B-9397-08002B2CF9AE}" pid="48" name="x1ye=30">
    <vt:lpwstr>pJ7/3QOo1pj1gFUx8XgL4nbjct+NUvOdgiPgkv6C+A8Iyum9glt3EKMKJA1X0NYMdCuOGzGB/TKRn4vKnj3TNZthuuQjui7hW18kjTKoAYcQ9MI9hnJc4O3gNZ3jdz3MoffH0jKJpmnyakJ0nlObl3mSv5JpLv3X22gltCfqJmgvYs29z4L4HZS2rrr8+jriVa2uXuhZxQXDYks9cDOJAOFmrZUmktOvwB4SBcZBXDSE9WEmUeaVu0PqUCF9e1O</vt:lpwstr>
  </property>
  <property fmtid="{D5CDD505-2E9C-101B-9397-08002B2CF9AE}" pid="49" name="x1ye=31">
    <vt:lpwstr>PBIvKzkABT0+F5h8ftBBquC56m+ca8dUSVVcjlskrwMn/ov+9cmm62mzRyl0w2xAo016tKAa+NMS173xDcmoGYAihCghvwfKyGQ+Ntrawz1+Jr6RHJCE0SiHs3rSFpMPQzYH3hVfA4Sa2oTkV6q51T+tPhCvAOWAjpn6KmDsRxNlPHezLf4bClztSGIZW1aCMWmD23og0jb0/72OTRp/lptUQodAti9f505goQh7x6ntAgFjae0QakGR+od7DQS</vt:lpwstr>
  </property>
  <property fmtid="{D5CDD505-2E9C-101B-9397-08002B2CF9AE}" pid="50" name="x1ye=32">
    <vt:lpwstr>KCix02qQst9aai60ZnFGsHupOpeXXYwJtOEUwXImUwWiM/tlEqFIAr7x+7MJ/kNXwzJ+vnHPnmKHbEeI7NuNn3L/BX01HAeaFZiOwJAfmK7nnto7JmpMK76lCVckx0034le6Vvjb5kDRtozeojkfYtj1KXMKPv1239kVn9pyTsBcyrEUTB5meHXPlLZ5agGl78gI3m3WDg1uri118CTbZW8bUaAgV7dkuheDG5ZJFR5MRjfVPu70wUiM4kNlHoo</vt:lpwstr>
  </property>
  <property fmtid="{D5CDD505-2E9C-101B-9397-08002B2CF9AE}" pid="51" name="x1ye=33">
    <vt:lpwstr>aLzrwNWULe7k0IT/oYlBpvQ8a6wtbbWhI0n5uYns0IP+OSVLRSdUykNZ8kXC5N/tn01koqVFHxsJ3xT6X/1rptD/QDNN9RI4/8WbybggtLY1OCqVIfMz8oghsv1JTeJ7uehOVzi7lXJNMh8ZUvBmwd73tdvinmkWltDHRjPJMlVOchRydTwesI6judp5r1Md7K1FOzCnEhDqblWzF606AtQfpiLmroEQzx0mtVNwajhKkoUnErulTgTjbezJclG</vt:lpwstr>
  </property>
  <property fmtid="{D5CDD505-2E9C-101B-9397-08002B2CF9AE}" pid="52" name="x1ye=34">
    <vt:lpwstr>9DoXWFLlnlptVJZBAIWHgtnS+8h5q2ZJvcc7NAX/WA/BSiZ5t+qAqG04DqIigVwEh9iDsdXr8Yyf4qYorkTxis6DLisJeLRYqZ2wqyCjnmseQQkeBBT/1IXcImy7cZAlJ3j2lUUlUL1zSGlns/jp9RhYILpCD9fOvcLYGf2vg+YqVJJF8WGK8wb5U4KsRQR39MEUdwwKldu1tacFLRCtk0f8mSOsyUQXb32jq2O0r3tLZQ2dTNJpgv/LRnb4zM4</vt:lpwstr>
  </property>
  <property fmtid="{D5CDD505-2E9C-101B-9397-08002B2CF9AE}" pid="53" name="x1ye=35">
    <vt:lpwstr>tu7mybLpVd8N0gusPB+WyJda0tYHkiK/YzAUXYYIEWD7Js5UgFiyv6RCmey5SNHfwlkGOqJnB19CkmFxf4bxr7FUK/lBnI8NPkbf9FvuULG2C1QGYuo8JjXF+L0WRF6va+2rZSnxuQDuxB9v/9u6eDiTbx1Pg+r+cWyC6CMVz1SQfHjaFUvc6jzfw7hZoEN2aQtLDjs9rAAomt2BApot3J92XZxvqFA8bnWzJa4W2sc0GODSFESDD8S+WSLN2hq</vt:lpwstr>
  </property>
  <property fmtid="{D5CDD505-2E9C-101B-9397-08002B2CF9AE}" pid="54" name="x1ye=36">
    <vt:lpwstr>jJvPKsKAUitf+vyYyYlZp1b7BT1KFLX9Nul82r9BTgc5Oq90PzOV8vYANjFq97MrCIAb/iLcy3i7LRslhacX7LGRf+lHaCQmhLWQwCjfBpZoeSqD4KKypGy/LI98TtVORUmZEKnavOFGAZFEfIiZCFQs3727wg5c2KVMyHaE6B247ljs+9eaaSAr15PBjSrLvnvciAniyh3MXcSwFboovTUCA46IOkdeu9W3/YjwBATHYN+UwJl76H7n31FDA2s</vt:lpwstr>
  </property>
  <property fmtid="{D5CDD505-2E9C-101B-9397-08002B2CF9AE}" pid="55" name="x1ye=37">
    <vt:lpwstr>EN7Cj9O4ZWSXInZ/mMd+Zz1t4EYmKo5s09NPzh2m8lmHI73brVWYzOGhjjrKxqUVT7FU7I0IA511H8fGuICfMOS8SKmhizdjIlU5W9OYZFgQOKYTuiZBD5PdulkkRcfb6ASrG9XvhgOWE/jIAu9kh9Hq+0I7RE46Jo5mvojHFWt9Gs0GrcxPfYJ/i9JvmaEg1tOBCGvq7u2EWxW2Snp5VXjtb7qhnMqTw2IuHQsMvacue0K7yjJIKn1aLQvjMYt</vt:lpwstr>
  </property>
  <property fmtid="{D5CDD505-2E9C-101B-9397-08002B2CF9AE}" pid="56" name="x1ye=38">
    <vt:lpwstr>xlIB9U1Bssfk65uSjimX8mwxe8+T50BGOgy53P/iLwV6WdqI1W/0inYvY/08kyPlXqc1+h1Lt7QqfT9Tk/TX9a2wPZg0Y8T14iFYWNW8/OOvYCwOBqbsCPNFbNZ/2xsoPi7mioITQjZuPqdsaquCKSOnVcWJ8wZdqk5FLjfXbp+okie2AcA/oz9aL1fXeZdXXmFOVLzA6BiIBT9o6G1AXQp5FaZgoW8vNR2eRkeX8qQ+MTERvNeXyXW2C+9IAkp</vt:lpwstr>
  </property>
  <property fmtid="{D5CDD505-2E9C-101B-9397-08002B2CF9AE}" pid="57" name="x1ye=39">
    <vt:lpwstr>ZRHDdbKTOfukx9g4FyNzjt25HgSGuio0y1zUcEj+9SfpcLnq2hZsemMtmJ29/UpmkddJX/LR0zSczO78c4tU2YKv3BB6p4B7E+RBwy2Vhaa9qWwfF3XLiOxEpTS/RW/OpnxduqRWd5zW/TfQI+R3aXVnfcB+1U0azqe4dkJvFeFp088MaThgS1GCEXb1Xfem2aSH+0KtY6i/qJPIFiSZtrwxHW9c874oztJcauCBL1clhhHSj8k7EuiHwPlnW9C</vt:lpwstr>
  </property>
  <property fmtid="{D5CDD505-2E9C-101B-9397-08002B2CF9AE}" pid="58" name="x1ye=4">
    <vt:lpwstr>emriykeTqPYt8tfo+gg4zCWwPBR8a3BoKLVjvfPsnk1ZvjGSWp+V9y9K2R2QRlIPfD4O5Y0rQchognCNNI59O5vVStXxyF92URVyR+p0Dryy0bCfARjTOtJq6yzqkSAAd8A5vnRhnALAyLEcXdBRuAJlRwsFvOfP5ZQRJWRgzOSSVb0cAImzmAMWgAOMrxcmzGdry1gNHaaqyWuE0qzmk83Pvibm5CA9uAh3uJvAN3rOcNqgPT4AgAxFA1KYYu4</vt:lpwstr>
  </property>
  <property fmtid="{D5CDD505-2E9C-101B-9397-08002B2CF9AE}" pid="59" name="x1ye=40">
    <vt:lpwstr>lACnmnYE7v5n+FmNxkkCMbBjyI20DDiYy1Slt6RUhWRxb6bC7ycmGBDGWjyTYozdjMFVb9TeJHOdW9S8cyL/eETZX6mcP+qXek8PTpGH/nXdG+yOqZXLzLT6d1ZU/+HOHzE1jV5GBguLNUcEkSnMHxhz0RVktmagIkNhbJDuZ23BP/5phTZtfSRaKcpfIW/PXITJMtsbVD7WDTKS7yd+hOH5D+e/SGKzi/yT3zN/9OI9Z9C/QGbGfnXP5PPtp8M</vt:lpwstr>
  </property>
  <property fmtid="{D5CDD505-2E9C-101B-9397-08002B2CF9AE}" pid="60" name="x1ye=41">
    <vt:lpwstr>5+Xx7frHOGjDSQGbhUnrQpNzcauSRkh8slcfKbnCHNAalA5wkVAzVQwjxKcYCr6My/L0xNQfv4GAWIyAmqe2VtKa11uEMXKOQcs1Pn93MzKBdbSAOXu238mOtjqCkngI4Kyok8/4tVP0L+rX9DqKrabg0q4vp1bgZFxkAtj+4nGTx5ujoWksY9tsfj3+D7f45R8umX72+fCWAbxQjBFBzr8n0fL/7wWpZX5+m91fpBVzwXE6OKCL21I8slmDmeU</vt:lpwstr>
  </property>
  <property fmtid="{D5CDD505-2E9C-101B-9397-08002B2CF9AE}" pid="61" name="x1ye=42">
    <vt:lpwstr>BWDGRXRNNZd70m8tagG4Ctchzs8NQLFGEEiKJFkiM5tyIAIL7d0d2YuQfiwn3tAJW7jVfK6Yl/a/UmDL6Zbj/iEPd1VRxxIsEUVxVcsuATvVuFiNiWXaMQBwdSZJ3+tvLpkHlpQojna78O0+mRjoqPSEqmnEPiwOTEXNjmTTcGlLxnxjxY9Asp6jRI8zWSI3/iqP8gpw/8atQuBV57M+ee+PbDgKRXhkSgmBHsUmBIZTyBOEr21b5bJGlPrepXm</vt:lpwstr>
  </property>
  <property fmtid="{D5CDD505-2E9C-101B-9397-08002B2CF9AE}" pid="62" name="x1ye=43">
    <vt:lpwstr>FaGL9NwTvH1fIMvS8JP8yYUAejRvOlrGXgHYwSr/NRVO8daJCfWMOahg6h1m9ze0+CvTh248JFwUFO9XXC+aWEeGbWFuHNg2G6iYyEA0M/A2bqRdJIxOAtewEM+P8vlrRmj9Y0iHs4U4+B/s6c95t58BG3qo9h6m7vNkRR82Fn5twv0rczk6rlj4DzBlnmGlY6zkLIKlQbffX4QZ/QAv56qtCG41D25DmaZDXG3/aLTV/zxPzEkjKWzZIvdBogg</vt:lpwstr>
  </property>
  <property fmtid="{D5CDD505-2E9C-101B-9397-08002B2CF9AE}" pid="63" name="x1ye=44">
    <vt:lpwstr>EQSy3Gh628WUAnDlnJb3EZQEhu0YubHt+vFk7TMEt/CcVKcz9yGvUIfKxQne2pObO2xVGNitOzLBFjqO7fiFsz2EHSJHs6DVosD81Jp9YxePD98dnh6VSbANV2g7hRB8m3vguN/gniB5IfqDA2sOvbIJxaTs5PBCcXST7DzF2+kim31QpWhj96418VhoKwKy7efbncZ9A8pFa4fMETXHiPLHbgzgSFZIWk2vLfAH2SRflt2Imq+9IH9wOKbxaES</vt:lpwstr>
  </property>
  <property fmtid="{D5CDD505-2E9C-101B-9397-08002B2CF9AE}" pid="64" name="x1ye=45">
    <vt:lpwstr>yfvMJudHvk1spPwYgVH08jtjRnJzf6FhJ9jaLg3YUHQ4i/VmoFQ8abs++38SvnUA7BLI0OutbTx5gGYFsJwtZecYcy249EBfMBxzV/8KF4wFxw6gQRDT59QUpK34wN93uQs+DI08FWjTxgOuwb365yV7YI40Ie/+435+cXuNV7fVvGn+qPsotO71Rk/3qfMz4XhISOc+TOf/hd2BlEI2S/rkou5RWCm/EHDpURH2OHlW+K5VdsyUDqUjQkDRg54</vt:lpwstr>
  </property>
  <property fmtid="{D5CDD505-2E9C-101B-9397-08002B2CF9AE}" pid="65" name="x1ye=46">
    <vt:lpwstr>s0i9edRRXOD3R+aJvitCYHq16yMNT9/H9Og046+m4MdEwAf8daAHuBsTuCkNFK6A6nppsjNdC/3CwFxGPCBNMKPXhroEOIXcCbihU0/o5KVB3u5hwm5e7V3WoloJx8cKBsRkLA2p3L+q2kYRGobV9HbKezhTuklqSAaesq8gBIFomeLLvWzlbPt3tH0t2vCc9ua9zexPEe5HeTU9N/UX7zxszSN9q3N3PlkC+ZzYNN8iB6hrrym1E5qcC2luIO/</vt:lpwstr>
  </property>
  <property fmtid="{D5CDD505-2E9C-101B-9397-08002B2CF9AE}" pid="66" name="x1ye=47">
    <vt:lpwstr>nyuE5PVqBFx/ifXrZOVXAUwKEbWcpZUznZX8bbSTFANzenTrdK2z5ok0nRbKt1LYtiFpY5oBTKIEHRNcGg7b+xVBtM1zYyjL6puY0twVKTIvVjojsKx39do4SE7149D6qXvDDeHxJYvIZn1yYyb6zhasC8Iu5nTvZgt/TzrWPAq14GY6TZRBIqMpSpgdQp9/rCAS+Vxzu42QEWLOJ1yZAkW1zb+JEom5LGSPori+xu1dfMbtb1vN8tnc8ufrOIn</vt:lpwstr>
  </property>
  <property fmtid="{D5CDD505-2E9C-101B-9397-08002B2CF9AE}" pid="67" name="x1ye=48">
    <vt:lpwstr>RbkFbq+iK03cwfqVn3Kwt4SnFtsrkQ3uwKnQSH5Qa98N6hxtydZjDA3LNAca3L7J6qobwnRW69AUXvLtSBojfzNBG7o9fQ9TRxJeeENikggn12ufR6BllcAQjvKDTkc8gI7Ifsf2i8hYTdgHl0Lc8LjcUhryxN3HIxih90OZK/eod2HZsppaGyJmTX+1zDZDAKUyDlLGvC5PI/FePI0SlYM/7rN+vgPkZhBpIfmojehjrrVW0cvSBd5LIeuMcHV</vt:lpwstr>
  </property>
  <property fmtid="{D5CDD505-2E9C-101B-9397-08002B2CF9AE}" pid="68" name="x1ye=49">
    <vt:lpwstr>nd6GCtaYTlxIBpFeqMnDrOLp764I8BMRtypi52gXlD+v5Hii3Hvo5Kh9WvqtHXazlTkUHLknuc8+HQ8qzAVgceJwoQaj6Un8VQvwIa8GO4IiCjXsEtTlW1uw1ENI4khllZZbBXMrM8EN82grwtcdUzwWqPwz8oS/DnXAjxLzh+Xix6kDOiJOrBfFyg01jW4IYFdhXdTWW1fwE5uuAlm31SAQIFth8StfYMa+v6y/13HTICucpZtNuK/nkLaCCCt</vt:lpwstr>
  </property>
  <property fmtid="{D5CDD505-2E9C-101B-9397-08002B2CF9AE}" pid="69" name="x1ye=5">
    <vt:lpwstr>ZJsIKaeIYNIrHKCGuQPypIr/rJMMkLsnsgPD4mK7kMikDi+Q+xdWJAV+eCYY8dGxgR3msPyZ/gjCiIB3wpHImPX/XIiuiDcgUSu226ssZL21WYAcLhRp1EWHWLdiNPm8yYWmqG8q4bGAiU4Uzuo702Xj8gchogCW4XfBxvRGz76/zwXwQ1v3t0seiyGL7NE0CCF8jRXsTFZKkSshUTenBXqs1D+WcXL8hPX8rDIeB2h75lK4Zk3PqzGM0DdJSV8</vt:lpwstr>
  </property>
  <property fmtid="{D5CDD505-2E9C-101B-9397-08002B2CF9AE}" pid="70" name="x1ye=50">
    <vt:lpwstr>dE7kqBN71x0GDCsek8TAIsTQm6iOQgKbR5IUmMISbatz04mldMljL2O8KeDWslmxYiK9fPx5oeou6LH0J70ZqVaHp6jVOWBPVFxShYJ0u9fn56mJ9sFmGKRUSHQnlIwIl1hbtbIRRmp7Xkotq6124rhfKz78PP0HOidlcXiHr3ZnSnKKCq3iC4yjbZ9zboWeWFg9yibKZJgkw/GTPl16l9Njg8Jny63J5jbDZcP4tAzwJtnt6qrREFVFoh5W6ol</vt:lpwstr>
  </property>
  <property fmtid="{D5CDD505-2E9C-101B-9397-08002B2CF9AE}" pid="71" name="x1ye=51">
    <vt:lpwstr>6t3/qKSTP+/4R1yfFdBNW6gdH/rkfKdfvGCUzWB2IrxDMK0ON9jqJWZLXA8k3fErNjIkNGd2Bv1haBBIZvQN2BwIUZG+36XhuxSRi7Q2UKikA2Rb9gKQ4fUoKt/ozWvak/mHRF8PqMXQDJIvIipDj3TYAJyZcrmLIqqujKxRxU3PYDzDVTnmqzMa1TLBrhfsXYJAsVJVp9aV4DDGwtUrnMsoBW7yjixtHegA2HjysJT+Pi/1QUSBdEJqgSUcwvD</vt:lpwstr>
  </property>
  <property fmtid="{D5CDD505-2E9C-101B-9397-08002B2CF9AE}" pid="72" name="x1ye=52">
    <vt:lpwstr>RvE12Ge0j4meh6vlyCfOJP63y/vKxzkCBxBw5CuO582G4Rw5Zs5ZlCSeNeD5V7UzUA/ZCC1JlcGSmKsl+62omSOiWJW+CdhuLtD0E7sDgZo9xebzmgaplILQPOEB9xHCBW0ZfEW4M0wc7cf16LhtyQPqAFlVgiG8GsEKEH437cws8F+Nj/BuaAV3oL2c6CwXEl6p61xRU0apbxqCtNIlWHv76zA+aHD4C6O42yQ7OvZNY4bz4l55jurogO6X+4r</vt:lpwstr>
  </property>
  <property fmtid="{D5CDD505-2E9C-101B-9397-08002B2CF9AE}" pid="73" name="x1ye=53">
    <vt:lpwstr>ZC7rAmEk0Y53dMagf3bJAf/TdyRBq5sqFxFRtmkapFHYQUU78krnd3FMeWSuaJSEj31Dl4mE1WK95ShGHw9wE7cAVAtcD5z7mKGTOk+i5zFj9zzcZ+0um3Gx1V8cgJNX8eCaJK14YGF6jOVQLYSDecyvyKbbS8zn7209KFPGfS0m/xQRw5W237hTLZBMgtpX6MBZUfozrndhW2s668wzetYCah/2Kb5uY9/05dkycYl1FIkQbWcHvu4B/i/Zy5K</vt:lpwstr>
  </property>
  <property fmtid="{D5CDD505-2E9C-101B-9397-08002B2CF9AE}" pid="74" name="x1ye=54">
    <vt:lpwstr>cThGaUJegki/3tGFiC+XhlM9+f9LnDBws6hXuQit/25RDrqQIpO6Km5sCbqr7Rpfv9C8k61XCFE+oFa7rh3BvWz4EKDCUUEE1Cfw/bHAx91lu6n19JiWaPih/Y0yBGvEp8iJqHf7bQDA3EaAQHyd9bUqVxsqz6RLaP8E1toUhbr3Oyepfr/GDi2LQCWmcYbLLIbssO/8Hwc22fm2tuBiJ2ujVSMG2dW2dFlUrVuN22sv4tdDJoq2Od0U/SeWFX1</vt:lpwstr>
  </property>
  <property fmtid="{D5CDD505-2E9C-101B-9397-08002B2CF9AE}" pid="75" name="x1ye=55">
    <vt:lpwstr>DdWpAAXyVWRB29HXlGIlk2vhCIr5ABvnYjLMnvZdcSyzVJiC3TYRdrCtXzsUu/1Q5D0m0wN25/qsahao6S4AQGBwP46Ckk3XBd45lGRO0EEnD0lx8A2DNEX45K6Z48DTLF9eet5fL5pKfpCff9QFena/Adw8weEZZgHld7jb27/+D1VtR+SblyFqzGjLR9+LhAFcUDyM/Rvyl+Ad21W5O/w/qlK3Co6bwXIwvSjjAahkOaVmlt3ZYKlVJmHGRAE</vt:lpwstr>
  </property>
  <property fmtid="{D5CDD505-2E9C-101B-9397-08002B2CF9AE}" pid="76" name="x1ye=56">
    <vt:lpwstr>vEDz3j8bjPpBPGBPla7t4JdIIN/4XTmjdZIdfW7D9Bbcyh8ngX+BIi5xMECe5PK0luVuxW+2aNofxswIWFDY4ov4kC5CNNyGH+8uflG+fHzApNes/4wXCAheMlfV5ZJL9DPIlImNbwselQmclekvJZZ0bdIa8o+VznVYmt6FD1B/31KJ9LhJYRO8MjH+QSJaZve4FTS8Rmbi+7P5STtIg3ttDezxLN10UoGiYoD4EYYNhDeXSSSgr0QSl0ed4hh</vt:lpwstr>
  </property>
  <property fmtid="{D5CDD505-2E9C-101B-9397-08002B2CF9AE}" pid="77" name="x1ye=57">
    <vt:lpwstr>NM7UBGPIwun/oDp4EUm0RqVj8IMtiZbnot36VxXvEb6bsOZ8/l8n2YI+0Fi+xn0De29RVWXINz50NWAjQ4hioAi/6qfZWLFXHaJtjnsrdLJCT0GEuowGRUh+S5XjMR27poWFOJw5gk3nQK2yVSYFvEfpCceO+Sh9h+AwssyMQyAf2r0muVU8MOxx258StDjjHcmFzLaT8FHT5/hsPz9ToLOqXnhUuVyM11H2TMdqdymIjvYevdx5vjDoaQBcgLq</vt:lpwstr>
  </property>
  <property fmtid="{D5CDD505-2E9C-101B-9397-08002B2CF9AE}" pid="78" name="x1ye=58">
    <vt:lpwstr>73oNz3/GVZcV/AEAo1x1HZx4AHKNNqMth66N1geRVJAoeYYAlqAcERi7W1pqJ/XuZxWc3gv+do4S7j+8TJMdEYuawtQYaSi1wD28+TU9NVs/CmH1PZn7xA2E68MKN6Qy94/j+EUia9w3uQoSpnw+A4ww1OIXL3XSkcuNCNKBbx7H9lWtfzMA4mrTRvoz5cUjCJfISbz/m9Di2JnCjPR0lvJZuhvl78JKzarfPicLFam8vgWWerMmw8/cbGY5w7c</vt:lpwstr>
  </property>
  <property fmtid="{D5CDD505-2E9C-101B-9397-08002B2CF9AE}" pid="79" name="x1ye=59">
    <vt:lpwstr>8nYs62huQfGGt8BHZwgrLJ1yS+T0zegwm86jYAPIexR/o6WSyCvsbEjsQHLaw/Y02ZhVRrPFGR5QIDqb/xhwGLtsileQjD3bLTQXPVcol6fcrSLRuJz9PQa4cKY2gezEQwNKdb4PPRSvTwL3YyFB/ICRTIXqTV38TKWrbXAkpIceTgX7KYM6Lie6ieJ2g9NCOArdlftvpZdcMVJeVu05Kmh3GeIwovrxf1tSNZs7RNMf+J+O7VSa446EBSTZ6gu</vt:lpwstr>
  </property>
  <property fmtid="{D5CDD505-2E9C-101B-9397-08002B2CF9AE}" pid="80" name="x1ye=6">
    <vt:lpwstr>Qb39Cto/7sTmdXQVmyckNNiBBRLjoCJamrG7OHGFdzbibKVKkjs1+SWm6B0jW4F5HyWp81hWs+34tzwgbNQue1M6zaiDJJi7I72ow0N3HNDQCSaS62mPLUBM8JCfCra3sauP7H8GzBS0jDntocp9QP7KcH8b067OOlH1OjO+hx+1WtphYuUaCK3NuXBC7nH69QL7x0LgyX0q+USKLFqf1IkS3Ek1suyqkpRKNDKx7SOoKEXNjwyby86D6kzg8St</vt:lpwstr>
  </property>
  <property fmtid="{D5CDD505-2E9C-101B-9397-08002B2CF9AE}" pid="81" name="x1ye=60">
    <vt:lpwstr>IRrpuxAr+/XMxnZ0eTF7eLJ64VWvpN8fGnwf5IloDRVK6YF+stP7tkqo7Mf+KXUu2HXCtHGSl6rWDGWV1R7jfjD3x2Axq6Fih5Nwj+3S3hIHPjANGUofSVGEuRXxPkdRm1JLjksLKokkVLGEfCnEH3PZAfr5tdlPPQaFUuaOFPiCtKHrxvkAstuRQYBUDdV7tja2e1zf7FZ1SWjbpejaoAu+5SlQ5XAL6cqY3uuGRIy3P7hdsx/ZpmIdXpA91j0</vt:lpwstr>
  </property>
  <property fmtid="{D5CDD505-2E9C-101B-9397-08002B2CF9AE}" pid="82" name="x1ye=61">
    <vt:lpwstr>2Uj+gyuzK2eowRJN2PpzN90VcNkYVNSSWZNc3UBp7cIL3tEHM5BNAP8h6m+jLscoR85ao6rBol2Sn6vMbt8W5Cp9ekWQbURiC9HWGS8bANTHE2NB6WXiPr4NQ/WyD/C25R/VEEbEff6FWzbHQivu9cCPB+TPAQwr9Vgk0BsaQcfIkoibUlogFJQcH5NoCw1iuR3gebLh1LDxu9IiSBAyej0jcVggJRR76NqMAeF/KAuEDjkaEz52mt2DithhJOZ</vt:lpwstr>
  </property>
  <property fmtid="{D5CDD505-2E9C-101B-9397-08002B2CF9AE}" pid="83" name="x1ye=62">
    <vt:lpwstr>xipML2n2B90pPLK7lCKzzVACcws1ENh0AC6Uurl7FXpjlOhwlI8eklsCJ8ug0M691ZQjDqFJiww6iLtyTZtEGMPyHDt2C0zz2+6OMOXy+PfbQWheyHl5bk2hVdra9VLn8gz4x8h5+37TumMN+gPrK6KcZnvJEHxUcsy4Qm4gLSpH68cfe/8NpGNx9UAfPs0letWB6H1rPPhvrW+wSwXLbxu/Gj6vtgmch8NEXqNb8t0ma5Ddj+uZm3HuoerRN05</vt:lpwstr>
  </property>
  <property fmtid="{D5CDD505-2E9C-101B-9397-08002B2CF9AE}" pid="84" name="x1ye=63">
    <vt:lpwstr>QalQh0K0QsILgS65uzeiEHQb1eQgcUZ54n8PxX1BYT/r5uz3/iQ8DoeFRO1o99LX0VDrsGlWBV2y/nmtA8pIj28rpz4Ja3tU7cbQArR8IIwstzfnelZl9jv3SJP4iJtfSKayNwtlWNXTH3RtZZ9akyvB8ucz/RLtAsF/U/81Gi1QoN8RPmEf3U2WtqfqAlvv2xoO85Z7IN191V8yZNAtW4m0r68FZbG86seoXJeaBItacs3wXUc22dHM/7bMOrv</vt:lpwstr>
  </property>
  <property fmtid="{D5CDD505-2E9C-101B-9397-08002B2CF9AE}" pid="85" name="x1ye=64">
    <vt:lpwstr>qKBdFBDw+oMboVXHY0WifuB7yZrMpq2IYZYmm35c5qAGy2pBBfKb9G3ipnIgctZ5GjZruLtYDmOTZAaneP7Vh87wFIcTp8itn3u0HXSrZiPyo9kQ2E7ACYDWTZeXPlbn66FlLnd4AMxQF+ORbabufsOiHGAplv8fAV5+2+d6K/FZuR90VcMXfV3XHAc0rCdFJYbT1kSNg96J7vnhc3UTrO1ONQHQG1NwoHHK2BvEdeRy7XJktl4fIZzkRN0PHM8</vt:lpwstr>
  </property>
  <property fmtid="{D5CDD505-2E9C-101B-9397-08002B2CF9AE}" pid="86" name="x1ye=65">
    <vt:lpwstr>BOh6lwHkO1PhuEgiVGgRZ2y0WUfhGus+AiFBw4BfYgVVaPPw8n51ITJHsLdq0c6aUrMPljeg74QDn5o7aD6IdEbL5CJ9pTcVZYGXIe+ydj+1pJD5WcUczprXsSUHxdyI280gP/TETs4zirm8AimwXGbibgo9v03ddkfsInifXAOET6cY0oP0DmZSeCApAVmI4noxeRfvonTfUNtdrp30Dal8FejB6V7W/T4USP51OJTB1sd2XAkEgrp1LDheeLn</vt:lpwstr>
  </property>
  <property fmtid="{D5CDD505-2E9C-101B-9397-08002B2CF9AE}" pid="87" name="x1ye=66">
    <vt:lpwstr>26QzTdv4nxnbl+TEd8kJDh1FmtHUwddkwwXKZBXfz624zNJtm/MGzkYl64jfpFwC+e5d8033200sLHEgmVtPYdHnAqEneqe4Bp3iN8O0fxN5anY8DRuOuWX5Zc/a4i+XnXip57YSAvGvnA8++4lotrFBheBmN9f6j+KzsoCkfdcqVhTo6H26taEXbEZuXnu951ZKwhgQKfv4rOY0tBIIiiH8SCIHFJzjmzI+cokr5+mL0e2+6qevcqyhQ37XPgt</vt:lpwstr>
  </property>
  <property fmtid="{D5CDD505-2E9C-101B-9397-08002B2CF9AE}" pid="88" name="x1ye=67">
    <vt:lpwstr>/Db66JZLZbUacnXvCREJ4aW5Yz22fFF0PlI6/a3JdmnTESMEWqjGl8xsbjDVnozVIi0WgQWnzn16Fi11DfdcULiSYE4C1TjQIKbc7PnZnjRzGKl0yhPYeC6/PGFzHJEoG8B682VRd3WNIzXudLbCt3CiEvYLX85mlEZE39Tl3XzkbWa0eivh9lS79kThVM/eQaxAriK4oWWLwZ5RhceUhZzvw5nSzjo+nwt8To0p+zjKMhHVfaTV89IxSULo/Oa</vt:lpwstr>
  </property>
  <property fmtid="{D5CDD505-2E9C-101B-9397-08002B2CF9AE}" pid="89" name="x1ye=68">
    <vt:lpwstr>2rPMpoWKIz8UBFAZ3aQPewGhFkgKvjc9dFfrRHRt3t/tT5tB5fc1oaD+7vjZOgy166CqohHebRfByS/yOP1ot84HZ2ou69HvTVy/EnaBbQeYzafHXmPQ1w/jczOIRdwt8UEdTyfE29PJ4V0vvkw9afw2xujwr8pOqU0f3bPqnqDmg6SzBGhXKqYEDxZoeXB81dJcallZA6P74n5pVhr63azhPRRz/4Z0YxR8sE5nVmWqS8P8Lcsu4VdFVeIdZly</vt:lpwstr>
  </property>
  <property fmtid="{D5CDD505-2E9C-101B-9397-08002B2CF9AE}" pid="90" name="x1ye=69">
    <vt:lpwstr>sMwS0IHzp9P+3oVDcQuG98abopy//e6w08SEagjGLQNQjcJy6xZ01Od5wERjG6WEUDxhBhOKUK0dBcGmAlpdX86gaBhmElVyJQPo96b9zvQXyDXeBP29T9JZmXEvxugxvVTHdJ2SYaW8/0S8uAQ2xXtVfn1i/+iLMQbK6xiXSXin1J9VJpZb4bWyaxMCPpfC1ezjhrwWHEPeS59gzFYiyOOD+WpylgJDWUl8eX9jMyxRGt7ypC4rdi+9kyiQgxa</vt:lpwstr>
  </property>
  <property fmtid="{D5CDD505-2E9C-101B-9397-08002B2CF9AE}" pid="91" name="x1ye=7">
    <vt:lpwstr>DNZ8lsY7pkZJhjt+zCDSLNYHKmHAwxzChmoxg0AAuSR34FvT3TJCpF9sdGEYdr0Eu3XiOSJKku4WLO7p3+xiWOFIuPv2F40na0AK+4vJjoAtq39doHslaw8jziKVU4YLGgpQHpUbOcPBgxHytPhbW+iU3DUjrSgETzxmcYMKMfdY/UVhjq+0lyKl77rHGK2BQRUOoRGJNz30kskSqXI4uDKKmC6QzovJnVgsdUUW2EQavEKNXyCxuSpX2S6WtBh</vt:lpwstr>
  </property>
  <property fmtid="{D5CDD505-2E9C-101B-9397-08002B2CF9AE}" pid="92" name="x1ye=70">
    <vt:lpwstr>Dt6gI6Nj+zq92vu+7dQSQmPcujjPmDKp1Ce/MkBy+qByfhXUMUXcprvxQ9KnwFp5vtaAD4cn3BplNUx0jLtkMI41CxIoSHGUVhrCcDywR/8ffpgbI/B9COKDhkFwzM34XeHDFVloKi7wP8PsBonGkSUzBdljx65fk06TYKpIACpkaJ32PJNE18i6NjlUkZrnwiuL5yeMxMYMOPRf9rVHbkWetnc7JlvD4ktx7ITn9jLNZxBi1Ob73zb5R2GSeKI</vt:lpwstr>
  </property>
  <property fmtid="{D5CDD505-2E9C-101B-9397-08002B2CF9AE}" pid="93" name="x1ye=71">
    <vt:lpwstr>10UyFwXaPjDL6lnP+rTR6YkG9DVkodtbRrFOiTFAWsgma7CbN/F9QHrJFMC4ObXD7pz2w99b10kXNDrK4Bt82ohhNXHvmmpuNXHRz5Ywti5Nc4i5KZ6elhBdUdd6AXc6J4ZjflIKR2Jzdf3kaHbHz6UWsikvm4sI1xvqCoNaoFhnGsxTF9Xb6IoMeyU23kRYk7MZvPs0mm1Gh4HcYDceIhvHSUlj+hAZVRHXh0A8TEioI4wM7pIiq5cm/ZDfvUa</vt:lpwstr>
  </property>
  <property fmtid="{D5CDD505-2E9C-101B-9397-08002B2CF9AE}" pid="94" name="x1ye=72">
    <vt:lpwstr>RJhfst/T2rXc8WEJe9ISacMPQOdcWbTci5v8jIme6hRNoD+skoPb3nFGXTvQrmOHzHrHEhuPIGhgn4k0W7BpqGhUOa5iCKHmA6veXG3z8P37KNemlLlWepco7NxGwAKEC2cbr/e6UVUpXES9ddbc0MdsDo7InB325RjZCaJRVH8Cf3/mPbRdLprrc8iJuKPbb+bPTmJpnZCVFa+uQoWOVTdbqlvRV536X++tfKaFT8g2Sjc40UnFxvd83GeH2Kn</vt:lpwstr>
  </property>
  <property fmtid="{D5CDD505-2E9C-101B-9397-08002B2CF9AE}" pid="95" name="x1ye=73">
    <vt:lpwstr>fLkgSUav6+MGOyRRXI5UbEY2hOl7TprCHSqzGd3ysPBggq19vlKn6UAiP70ztQ/VgSvUSzlnhVrmJ8OldeMa1avpCsZzuvOZsBxjFRO0bKlAQUDPz8bJsXGR9ZiIamZuNbUIbVwM0JwY4NO9S55GM0SvfGEBIWjxayyXuo9baqf7x2nm1t60xSyLG3sEs4PBbKJIWpI6PO2M4GVCZAXJ+vCcE1UxnX2TW2e1R9tL2S2NcP+tRsb7Qbm7cwEDW+t</vt:lpwstr>
  </property>
  <property fmtid="{D5CDD505-2E9C-101B-9397-08002B2CF9AE}" pid="96" name="x1ye=74">
    <vt:lpwstr>BZ7vTI1VKa1nbZgafX1yQTwj9cZBdGOTatsm+nr1xAvIMkZ9xi9Zsfs8+dfUFxUB+Pn88jfrBQipzSBYJtc5fKj/buHRbqlr6KfIQoPnnrpmWsDCNOhOzOvrMU8kHpA3N+nN1y7P2T/7+c6Evou7zJucyBWwSow8A79O0KKK1a4dt/197Km0ai4rY/GiR1o5Asg+YHcANuJbmBEVK6GOyLKB/1YugtkTFlGhv2izLGOS8/zTq/jaYLLlIrrDKMb</vt:lpwstr>
  </property>
  <property fmtid="{D5CDD505-2E9C-101B-9397-08002B2CF9AE}" pid="97" name="x1ye=75">
    <vt:lpwstr>tJJY3VapVqVAZHhDS8n8hiYuC/cwllosvF9gzHiPjQY7ROX1noFx2I1yUlznLT6wX5JqCwk+A0zDUpY5KZLwRtmCkOUa4l/zxBVxexZ+LcKbC84RoEpjOvejj3ERTY6Kjlbz1TrxR+j7umngi4wm4Aom7HCqLh6mR5jygIwlL2IhdnHYdpErnvtx4Ef8RtBOF8glLIxsHRqzHfMZ5kT+YqApILWm1CJC071SgMJwtFYzaKxOOZVg7cmP7dZEeFL</vt:lpwstr>
  </property>
  <property fmtid="{D5CDD505-2E9C-101B-9397-08002B2CF9AE}" pid="98" name="x1ye=76">
    <vt:lpwstr>rJQcFolkomT+Shu5X8/0e4cZaFX5ORppPwpEZhY7NJ/yOkCfmWoYykY5p51Gjf6h2z4pkYh5wsj4sALKZd49lmX4WzRqPc1ugg4oPKZO4TXKXJ8mRd2iz7VW4y3aqjLNxi768RwweoppJ1vKzop0u4lRgIOP+iu6P/auXg7o1tUATHe/o9N3cBunCrTvNpjBIDU3GH5UOBb+kODxq6s6zSP9JqWnfSGKxQwz96gKA7HUrfoa6CIZGwgYdELrCQH</vt:lpwstr>
  </property>
  <property fmtid="{D5CDD505-2E9C-101B-9397-08002B2CF9AE}" pid="99" name="x1ye=77">
    <vt:lpwstr>C0Js9Nvwym2hevn3Rd0YzhqFkNgpQ+EXNOFsjqVWa0X9gELSLLVq+gjgGBP82/w6rlqnQ6/C7g4hbk7JCvmVottgx5uScgO4caaEbij2vv8RDk/7Bc9HzE3vYiia+1zKKNRT/3q3GFZxsZ/bpjcXmO7vtL7/JQluW5J0VGniXseIXgyLzzTfoFwhGPxoAAmcp+2DPfWdP6MbsF/g9Dm6Ft+wdFaETXDo5FkG2UNcWI8fMmd1n29icSr9Kh54FOs</vt:lpwstr>
  </property>
  <property fmtid="{D5CDD505-2E9C-101B-9397-08002B2CF9AE}" pid="100" name="x1ye=78">
    <vt:lpwstr>0dMaB4Hdvzsz7fsb79HW0MFLyuAMmd6WGIvGEN3/ZR6uytWpN+eHKSx3zijepJKpEHwq0Ft8Pse3/oBSqj1ipXTBv2Hdltq2WjHlfHSo6FPi7TSk3IY4ZtyTVh/BuuJXeSXFcU9r6vSUXXc6DnSDM0sfdzv9829db0y9p2XmELWLuyI/0id6IsEnfTo/OTnVtErQfH7OAnQLYKeuWMk8Gu+GrTjPMX9ln4o9GxRxNYjb4FuWCxGF2qTAG/dP4Vf</vt:lpwstr>
  </property>
  <property fmtid="{D5CDD505-2E9C-101B-9397-08002B2CF9AE}" pid="101" name="x1ye=79">
    <vt:lpwstr>3I1jYI3//qT+MjOG4T68a3yr19FRdRj10puNp+tlBmZ33z/XOlKzz+Dr98iZhHCxJ4HvkAyBwGsn2OzbF+qelKjBCgMqHPKpsEBYgeTNlBhgR+vlgD8+n1iKhjU9dBQi9ZR08hGrrh+9so5HAPMZmYnC4Je+hfVC3t2lw4rqxqzIlAVg0/2SX/gBzwSenrIkub5+v4By2IINJ4sxi25owSMR8txQzwPOvRa14dcmioqESp7oNzRCkztEldVkIjp</vt:lpwstr>
  </property>
  <property fmtid="{D5CDD505-2E9C-101B-9397-08002B2CF9AE}" pid="102" name="x1ye=8">
    <vt:lpwstr>JSB4WFK56qiKJjdkF8aFZLPaJf3xpfUIOzzX6DLrtLzMKQD2hrPbnus3k18B/UQOPuc7GQGZgKTrtK0pYwXx8hle6gYAk09mWibgS3ocAsRhG0KibBA0o+VDiTtkdTYxWutWz7RqUOqliwIDkbNVNQcKluCkq/QOK/GeczF63vjNAj76dCF0k7bzY06BvYI4XWY5LLxOehHStUWCWvTg4KhU5vajivoXUCJo6oRHqNspg0LeI4bp9o9xKwc1mWE</vt:lpwstr>
  </property>
  <property fmtid="{D5CDD505-2E9C-101B-9397-08002B2CF9AE}" pid="103" name="x1ye=80">
    <vt:lpwstr>3OyeUnBgjDfK+qHnwfBqHsgxtTY7+8D1YlyusMgPoppQOwQOq5a+kgTekx+VxMug+7U1F/J+4/Mgqptk/aQPgMQuPlIscCj6v1Dt8PIFOGrVDWBd2/gUEdQAP2eIV9KOgcmZYIPYWeAPZvmmwmf7JC5a0dCa7EvVEKkk3ezXdtP+a6mQP8ML+BkbbshWRqdxC2pRVKrujtB+P1Y1C6YqMatzsQCebQEFZYKomNk1MJmhCYoTGBlO0SWeD9uOpIx</vt:lpwstr>
  </property>
  <property fmtid="{D5CDD505-2E9C-101B-9397-08002B2CF9AE}" pid="104" name="x1ye=81">
    <vt:lpwstr>07NT7dGSFLpTvjzR/J1NmBVYgJ3u9qKxhLf3GSpJPx5u6LjsuJF+GNQES9egMubUnRrBBt7MbBOwhfofxNm2ww5ap0uw8nlj57pWMaafoC5czBK5l+1NSP6HVIa7/vxw+lyMqRR4jBafpxfdRUJa5Eee+XCItEy4LHzyGHfHLg/p+Pg+bd3kfPDix2b0ioRQju7/N6TGC8iL39RDQy06T/AILI+rxNJVAUDBq9S0fl+iiPQe8Dy3hXsQw7iA33c</vt:lpwstr>
  </property>
  <property fmtid="{D5CDD505-2E9C-101B-9397-08002B2CF9AE}" pid="105" name="x1ye=82">
    <vt:lpwstr>Gggk4QZ+GbIRfpfBC+zKRRNX3N0VibisTDxidnZwM7kcAV6ZoNT2ObbDXrteVQzEq0mA440/GJyW3AkIXSfMdy5nNVkP6XTA84pNipioPqg4ReLhCZ3spHcKK5xe9Gi26HbtcUFKziCog7elTPTDDnfX/36NN3CpmKk49EU/IPxfLULhvkam0FYE+ptzvEQEdSy8WBeKU3xS4E8TyJ0y2DyOQj47k4VhM2xU6755QgVDBfb4Fdqf+UcJ/BdA6e9</vt:lpwstr>
  </property>
  <property fmtid="{D5CDD505-2E9C-101B-9397-08002B2CF9AE}" pid="106" name="x1ye=83">
    <vt:lpwstr>OfO1sMqTmm3RT6KS94HCvywtlsAI40eSISpG4pLJWg0p8M5KFFefbeC3PTn+2cFsQ3BYek34xUwfjfexrB6/qDf/Gu9UDPO5KGfogd8FaAfagO5OoS/hXjq95wONv9BQ/wyTo3PUzXNX1Yuw+cqpD0ZtyzDdWcMpGpPkijEgV9X0D5EfuDSJh+p6APumBHd8DnDF9yDb22jK/sxh+JaH7QSKeM6vQoELqt9tN5JNI1JG41Vjh2qgABviZ44JmwP</vt:lpwstr>
  </property>
  <property fmtid="{D5CDD505-2E9C-101B-9397-08002B2CF9AE}" pid="107" name="x1ye=84">
    <vt:lpwstr>CipZtqgxHTFD43O3JR2S48Kw2gzTBOQw7H1GZFqxFcGR5NsQlEREbwP/8hHukKA289AdFeRJiBVPK3YKyTsz3eMkEkUaAnd6h6FN3843Bn4q2vGwF+6bCw9H87vVz11x1eu0zuCFMrjzfQyu18BbuNq+pJwvW0IgNuYn9h2njpCuBiSD5NmGDu8x++1Uhk6/XVmf90Lh1Vv8W0kiH1NfFzNOXMceqQwdJr84N0URcd7D+Gubd1tYqXHVPshGlr8</vt:lpwstr>
  </property>
  <property fmtid="{D5CDD505-2E9C-101B-9397-08002B2CF9AE}" pid="108" name="x1ye=85">
    <vt:lpwstr>SlnyEBsGWw7Xu1lX1Q9klizaRUdvzAE92PXyDVjYoNJsfW/gS2agE35c5VKZoHgJlwoa9j6sxUZGIeLQUJLkhQQA2IeEUY/wjtm/ng2VnjCfTj+BoCqrL5ZhxUbxTzdD6srWEvk8e4lFyX2R1nm68QevmNg+Ax8e7iB//fTXWJfPgm5gUd9tLg/L6mSr+uLBRxQ5TnplyU6DRBUeta2mmayyhi+HW0sh0QOwNfR7Agh8CUYXqkoN6LtSnr0t0ye</vt:lpwstr>
  </property>
  <property fmtid="{D5CDD505-2E9C-101B-9397-08002B2CF9AE}" pid="109" name="x1ye=86">
    <vt:lpwstr>pBhqKAT8uftsyNI+akDEA2BOaHb0HuQyWj5HowBEZK33ecb6t4CdM3Y58E00Jl6iBY8EeLN/VUvEj/BKbT+YCCzHwHI1J18uxphQ6Vi+9q4WRo6gy2p7LBoftwPveVGurrhDD6tfrfsLhSzIytxH5gNpMI0zYOcQ9iTIIC/daiESsIP6k6xhXvuDzgbQD5KwvnR0n8vLIq9/788FbIHIli5ZfozvEnStM5irxJLI6pVAHvhozA3kXM+mnrVpugX</vt:lpwstr>
  </property>
  <property fmtid="{D5CDD505-2E9C-101B-9397-08002B2CF9AE}" pid="110" name="x1ye=87">
    <vt:lpwstr>STpAzv7+vsMsEd+Ba5RHKRaFXB67hI+NJ/vORaxDegR2l8Dy7AvdV/kMLxigm9peIj1Ul/0rycmSipp+Rf/hKqaQzGv1fjTV2UBtDN6vuSLs2S3fyqCWdUNhD6HgAPXFgQ0LmImNRHRx/EE/Jt/akYb7LC/iveVWJVVML2zN7nJgKGBcIYwfqQetYw5e7QChEZLIeuBWAObWUC/rXOlSoZsDD/p6+UQmkVplKtiDA36Lx4HoPqGP3gTzrUKtd1K</vt:lpwstr>
  </property>
  <property fmtid="{D5CDD505-2E9C-101B-9397-08002B2CF9AE}" pid="111" name="x1ye=88">
    <vt:lpwstr>FIIG+FD6JqJbzqncnsONHnoYiWX0s4D2sKHMFT1P1WmyLfVonVmJvT4FtSdfPKRrTRzFn3dAo+rGbGavX/+NPBNRNFLVcV7W+be4lKQL2fBZXlnWiwXzLFvs6on4Wub3mhVQmzSHM129/BZhjsoAT3q/EEN876Fqjdai/4+pJ8cfHzQuf79zomsJn7rfQ5kaY9Tau2sXTM528Y2NR6eMCC/0iwPod0qG5tm7B8yce86JAccPdeRi6+ME9rMtCem</vt:lpwstr>
  </property>
  <property fmtid="{D5CDD505-2E9C-101B-9397-08002B2CF9AE}" pid="112" name="x1ye=89">
    <vt:lpwstr>psPWI0XSH9EiTwVuvRuZMyycgSO2FrgaFjsqxcSaoTg1YCNP4mE1iyQcKN/a8tRg7s3ef4/Yptf5ROoRUoNB3gi+R0iB3rysIWlqkVeVUTk7ZbUanbcYsKI3mW6RfTgyNj4cSY9kkiv/G/OBmnO4D2EeZTGJ2+KUZDJvgw1bhCwK+l1j9MIDz9WGGbgITWCY9wPkXVTMn05+IKg+xvIWJGlmWt+Ro2Q5SUaPYyinrTfFy1XBEsU3pw+PpnHJ22h</vt:lpwstr>
  </property>
  <property fmtid="{D5CDD505-2E9C-101B-9397-08002B2CF9AE}" pid="113" name="x1ye=9">
    <vt:lpwstr>pWxV3lM0b2SlU4PtTg8XUaOMWWfAOmYM79EqHwZvemi2CZRtobf0pllWXmeqvzh/VrKmyd825EwPejmPfWvkALMVoFWPBu5MMKjPxgcNI5AI8Z3/3H4Jk9rEAtkZiSnfNRnxKX7Ws22A1L7oLl+sNuMVLwF5n+521oi3AJacH3h2+M7ODBOT4cMce64Wbw0y0jYpWKQF83CW34qnkp60B+3wWhmdcLxjAM3CANMYzQ1wTNa/x6M4JdocBEIdJWh</vt:lpwstr>
  </property>
  <property fmtid="{D5CDD505-2E9C-101B-9397-08002B2CF9AE}" pid="114" name="x1ye=90">
    <vt:lpwstr>vSiBGnBAkl02FzGZbUt7LoLdeiISNNEnqmbJN8w+bm12eHz/c5EPgf4x98Rmu6vhmSu3SunhckGhzA0CJD5nWk2mGqHNfk8DgdshDwvvcJMWFXIKzBUihc258Ys8W3B1mybV5Sq45sx+KjADv7Cr9eZkayt6l2NY8F/S60s/BZvIYsbzGQsVQ67CmqBNzczQ9EauyTs/QL+9l9EstahGAsaYVxKMZpWeXDNTLLQ7ZPc3xTSP9yZ/bDoiS9RBMF0</vt:lpwstr>
  </property>
  <property fmtid="{D5CDD505-2E9C-101B-9397-08002B2CF9AE}" pid="115" name="x1ye=91">
    <vt:lpwstr>YRjxtSr1Ty6rodLhx3Bxo/EsorhBxTJSRjyQ7Y5XPrKZYuFIqnUwTKVx61z8M/vr7Gr6I4b5/MKTcQTjNtnZyZQmZOnF9KbhIuzSlhMkIYO0Rr9RoL45Fsr0CcOO68O25O/KBDbHo60zz8fsYMaxGaK+02dViyN444w72NDQRKVui9O2HaXc4FFQKBVO2zws14Xb0cYy58ZZjryWnrll4076z5tjeC2CJFPlmZj62vYL65uFc4sbg28VsnFE6kg</vt:lpwstr>
  </property>
  <property fmtid="{D5CDD505-2E9C-101B-9397-08002B2CF9AE}" pid="116" name="x1ye=92">
    <vt:lpwstr>CctxCo8XPikKZus9knA191Hyxi+nCdhzWUgORz0UJ4YNaKQIL/YYK/TZ0wSqkFGLCauAMbQMbWTt0GfDkRQjFZZRXO2yDjPGfqhiwDc3gsF6//hjQi0C9cs2IWxhFDTBf8e7dhZQWqJtkj2K0z+o2CCK1yKbHBRWqxW+X+ix4FC4BbbmemqV76np9QJZ9ennnYhxDpm+BW8JIJvObBrPhi+Zz0kaqZpTij23JGp0Tpg/Pxb+XfbBjiufOWHoBY5</vt:lpwstr>
  </property>
  <property fmtid="{D5CDD505-2E9C-101B-9397-08002B2CF9AE}" pid="117" name="x1ye=93">
    <vt:lpwstr>6TV351rhyytsPaa2PyXFfNfGYHLA54cEtNNQ/abJwMnVHNFxvkT9eo/2ushexTlRchkRQCa4A9QoEtc+OPocO5sh7i8X60TmVAx94hRb0EajLNnq4jAKAs75FyyFA86AVJgEXlLaKWmH8UbLzgXB5rv00zHaek718vsQy+9E70QV7kI2NwE88a6hOVmYxyXp5BIfZeSarMToyV3QI+9phxIxL0l0MuhbeV9tjkxxXl7+bNWNE7Gfu9vFtgrhphC</vt:lpwstr>
  </property>
  <property fmtid="{D5CDD505-2E9C-101B-9397-08002B2CF9AE}" pid="118" name="x1ye=94">
    <vt:lpwstr>scja8D9vVgwJqpRDCeUBTV8iIFUx4TKc8HLAP9WKcHgeX2tTXA1HaW14MqIaA0ldg76PNUIH3om5uIsLpYccTypyBI9pzJ7rTEp4EwXbiU06u3jONas+4rFIyUNZnDuo/kpPO/XjL7k48G/LNq+nCOu1NIXs/TH/tcrpceOadNKeNEn7WwRwTMFeXYSIb3t2KVn9cah6JSGy3LViEgBvXFncy3FNGOQSUpdPdlBERUNUUy+oifR7uGr1L/bhD8g</vt:lpwstr>
  </property>
  <property fmtid="{D5CDD505-2E9C-101B-9397-08002B2CF9AE}" pid="119" name="x1ye=95">
    <vt:lpwstr>eJlLRvaxhzhjeBo0xEhOJoMOZX8qn8IBu8bt+u8Eo/mKq0NvxWlMy7Hax/2pSpba3ZQeM+l1JSISwStPzTFqAJs5a+vJ90C1p9rYv2g42sjxO7EzuQfih0n3nIWQ0ZdedMJnqYGsresGn1w1IRBOTnJSxQeQ6awGMy3vn0dnnKdxug1VJgqJbelxFmhOuSnZLyZSt2xyL7WkliaozaG+fDxdAde8vYJdl3IPy2rRpY0+VQx+D1qp1+G2EOz1X7J</vt:lpwstr>
  </property>
  <property fmtid="{D5CDD505-2E9C-101B-9397-08002B2CF9AE}" pid="120" name="x1ye=96">
    <vt:lpwstr>ruLXMLWqiY+Mw2hwB+VrEvH6V9CUXgEDvKPasDEKrloCZELri1EADSY3jktc68MhYUXePrBOUFcjJquUrOUgb3FkKO4LqHaiRDhTvhypSVl3u3hKoATlacNdYoc9kq0Ni3ZnywUhsB4vTAbPoXbz+SySDl0BMrha5zvGB/2lORYZIbjE0sjoF9u0FMvnWWlknWFK3WYlo/irO550Ogw4WhfmPFr4NbWOLKYleJHhPWhRtgsSNK5Pcoz2sq1OY7Q</vt:lpwstr>
  </property>
  <property fmtid="{D5CDD505-2E9C-101B-9397-08002B2CF9AE}" pid="121" name="x1ye=97">
    <vt:lpwstr>f48wYlI+q3x5GdrmIhavzBUrbs4oaXosbFx6Kup5YetfrwOtZiaofpyEWEQ3RgolBqvfJiwALpRhx9B/A31nW91RFoGazbPGUU4GqS5Hg2x8Hh1VSlXQOPi3ldROSB4PTr8vUKmWkxXLSo25sSdeDEAYdH+OB4jGb5YxioeNmwhy/Avq9Uhr3+OBES2mGawENOrao7ycZwju2/BJ9frPTVZqPsHYK4EQo7fwUXlq6YyfIZgt/EGi/ufh7nsflSL</vt:lpwstr>
  </property>
  <property fmtid="{D5CDD505-2E9C-101B-9397-08002B2CF9AE}" pid="122" name="x1ye=98">
    <vt:lpwstr>PHBFfzYYKvNXST1fZhuuukOqFA9K6mm2M5+FC3Cad3q91AGzuYLBcz0+FANrv5qFW3/CyDscEJ7r70rl5WuhwE01sUogt1k49rfkoNc5sAeaCHNGP2My3oPStutI7xnkNlwwUrJVgkpZzLhBHKI7J8C7hXWjms568tt8nPBPFMNxb+nZg7x6DPLHI0INxBR/7iBbbmvsiOpS0PS69E6iuKwzhqzvNoUeVl4Ktfaglq1kRe1Mfe8w65ow7HlaDIi</vt:lpwstr>
  </property>
  <property fmtid="{D5CDD505-2E9C-101B-9397-08002B2CF9AE}" pid="123" name="x1ye=99">
    <vt:lpwstr>zu9W43UJlK0JhFkPjnyQUl6KlHSHmfst3et3vSGCLrZh2wP/2apjxAibNLggTt6xLcb5uPtTkGT1tl0SjKkPyNH4cTqA29EjJETci3K8eVSJ60juzWHoGd725RAELLyKpQVyYbsn2SUtjvWUByeN+aH91M9N3iQKW1totfJNB8KWlXchPNIbfEyUS/kXJKspJTbG1ZZftaHktSlMZgexK3oLafvHGE3xDX2Snfir4yUGd+lxAvXWsmi1VFAOaXz</vt:lpwstr>
  </property>
</Properties>
</file>